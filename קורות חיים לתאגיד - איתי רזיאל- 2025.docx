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5F03" w14:textId="77777777" w:rsidR="00726D12" w:rsidRDefault="00726D12" w:rsidP="00726D12">
      <w:pPr>
        <w:pStyle w:val="paragraphstyle"/>
        <w:bidi/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noProof/>
          <w:color w:val="000000"/>
          <w:rtl/>
          <w:lang w:val="he-IL"/>
        </w:rPr>
        <w:drawing>
          <wp:inline distT="0" distB="0" distL="0" distR="0" wp14:anchorId="32057BCB" wp14:editId="176AEA8C">
            <wp:extent cx="5273675" cy="21805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0-05-20 at 09.46.03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2643" w14:textId="0E47B97F" w:rsidR="00941A41" w:rsidRDefault="00D77DD5" w:rsidP="001F6418">
      <w:pPr>
        <w:pStyle w:val="paragraphstyle"/>
        <w:bidi/>
        <w:spacing w:before="0" w:beforeAutospacing="0" w:after="0" w:afterAutospacing="0" w:line="360" w:lineRule="auto"/>
        <w:rPr>
          <w:rFonts w:ascii="Arial" w:hAnsi="Arial" w:cs="Arial"/>
          <w:color w:val="000000"/>
          <w:rtl/>
        </w:rPr>
      </w:pPr>
      <w:r w:rsidRPr="008B6372">
        <w:rPr>
          <w:rFonts w:ascii="Arial" w:hAnsi="Arial" w:cs="Arial"/>
          <w:color w:val="000000"/>
          <w:rtl/>
        </w:rPr>
        <w:t>איתי רזיאל ה</w:t>
      </w:r>
      <w:r w:rsidR="00ED2183">
        <w:rPr>
          <w:rFonts w:ascii="Arial" w:hAnsi="Arial" w:cs="Arial" w:hint="cs"/>
          <w:color w:val="000000"/>
          <w:rtl/>
        </w:rPr>
        <w:t>ינו</w:t>
      </w:r>
      <w:r w:rsidR="008163F4">
        <w:rPr>
          <w:rFonts w:ascii="Arial" w:hAnsi="Arial" w:cs="Arial" w:hint="cs"/>
          <w:color w:val="000000"/>
          <w:rtl/>
        </w:rPr>
        <w:t xml:space="preserve"> </w:t>
      </w:r>
      <w:r w:rsidR="003E71B8">
        <w:rPr>
          <w:rFonts w:ascii="Arial" w:hAnsi="Arial" w:cs="Arial" w:hint="cs"/>
          <w:color w:val="000000"/>
          <w:rtl/>
        </w:rPr>
        <w:t>יוצר דוקומנטרי, צלם ו</w:t>
      </w:r>
      <w:r w:rsidR="00174BC4">
        <w:rPr>
          <w:rFonts w:ascii="Arial" w:hAnsi="Arial" w:cs="Arial" w:hint="cs"/>
          <w:color w:val="000000"/>
          <w:rtl/>
        </w:rPr>
        <w:t>במאי</w:t>
      </w:r>
      <w:r w:rsidR="008B6372" w:rsidRPr="008B6372">
        <w:rPr>
          <w:rFonts w:ascii="Arial" w:hAnsi="Arial" w:cs="Arial"/>
          <w:color w:val="000000"/>
          <w:rtl/>
        </w:rPr>
        <w:t xml:space="preserve"> </w:t>
      </w:r>
      <w:r w:rsidR="00ED2183" w:rsidRPr="008B6372">
        <w:rPr>
          <w:rFonts w:ascii="Arial" w:hAnsi="Arial" w:cs="Arial"/>
          <w:color w:val="000000"/>
          <w:rtl/>
        </w:rPr>
        <w:t>בוגר בית הספר לקולנוע וטלוויזיה באוניברסיטת תל אביב</w:t>
      </w:r>
      <w:r w:rsidR="008163F4">
        <w:rPr>
          <w:rFonts w:ascii="Arial" w:hAnsi="Arial" w:cs="Arial" w:hint="cs"/>
          <w:color w:val="000000"/>
          <w:rtl/>
        </w:rPr>
        <w:t xml:space="preserve"> (1999)</w:t>
      </w:r>
      <w:r w:rsidR="00ED2183">
        <w:rPr>
          <w:rFonts w:ascii="Arial" w:hAnsi="Arial" w:cs="Arial" w:hint="cs"/>
          <w:color w:val="000000"/>
          <w:rtl/>
        </w:rPr>
        <w:t>.</w:t>
      </w:r>
      <w:r w:rsidR="00726D12">
        <w:rPr>
          <w:rFonts w:ascii="Arial" w:hAnsi="Arial" w:cs="Arial" w:hint="cs"/>
          <w:color w:val="000000"/>
          <w:rtl/>
        </w:rPr>
        <w:t xml:space="preserve"> </w:t>
      </w:r>
      <w:r w:rsidR="00ED2183">
        <w:rPr>
          <w:rFonts w:ascii="Arial" w:hAnsi="Arial" w:cs="Arial" w:hint="cs"/>
          <w:color w:val="000000"/>
          <w:rtl/>
        </w:rPr>
        <w:t>בעל ותק של</w:t>
      </w:r>
      <w:r w:rsidR="008B6372" w:rsidRPr="008B6372">
        <w:rPr>
          <w:rFonts w:ascii="Arial" w:hAnsi="Arial" w:cs="Arial"/>
          <w:color w:val="000000"/>
          <w:rtl/>
        </w:rPr>
        <w:t xml:space="preserve"> </w:t>
      </w:r>
      <w:r w:rsidR="000C0DF4">
        <w:rPr>
          <w:rFonts w:ascii="Arial" w:hAnsi="Arial" w:cs="Arial" w:hint="cs"/>
          <w:color w:val="000000"/>
          <w:rtl/>
        </w:rPr>
        <w:t xml:space="preserve">כ25 </w:t>
      </w:r>
      <w:r w:rsidR="000875A7" w:rsidRPr="008B6372">
        <w:rPr>
          <w:rFonts w:ascii="Arial" w:hAnsi="Arial" w:cs="Arial"/>
          <w:color w:val="000000"/>
          <w:rtl/>
        </w:rPr>
        <w:t>שנה</w:t>
      </w:r>
      <w:r w:rsidRPr="008B6372">
        <w:rPr>
          <w:rFonts w:ascii="Arial" w:hAnsi="Arial" w:cs="Arial"/>
          <w:color w:val="000000"/>
          <w:rtl/>
        </w:rPr>
        <w:t xml:space="preserve"> </w:t>
      </w:r>
      <w:r w:rsidR="009D2E3E" w:rsidRPr="008B6372">
        <w:rPr>
          <w:rFonts w:ascii="Arial" w:hAnsi="Arial" w:cs="Arial"/>
          <w:color w:val="000000"/>
          <w:rtl/>
        </w:rPr>
        <w:t xml:space="preserve">בתעשיית </w:t>
      </w:r>
      <w:r w:rsidRPr="008B6372">
        <w:rPr>
          <w:rFonts w:ascii="Arial" w:hAnsi="Arial" w:cs="Arial"/>
          <w:color w:val="000000"/>
          <w:rtl/>
        </w:rPr>
        <w:t>הטלוויזיה</w:t>
      </w:r>
      <w:r w:rsidR="009D2E3E" w:rsidRPr="008B6372">
        <w:rPr>
          <w:rFonts w:ascii="Arial" w:hAnsi="Arial" w:cs="Arial"/>
          <w:color w:val="000000"/>
          <w:rtl/>
        </w:rPr>
        <w:t xml:space="preserve"> והקולנוע בארץ. </w:t>
      </w:r>
    </w:p>
    <w:p w14:paraId="51C74CE7" w14:textId="492CC9BF" w:rsidR="009E0300" w:rsidRPr="007673C5" w:rsidRDefault="00BB76BD" w:rsidP="007673C5">
      <w:pPr>
        <w:pStyle w:val="paragraphstyle"/>
        <w:bidi/>
        <w:spacing w:before="0" w:beforeAutospacing="0" w:after="0" w:afterAutospacing="0" w:line="360" w:lineRule="auto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>ה</w:t>
      </w:r>
      <w:r w:rsidR="00941A41">
        <w:rPr>
          <w:rFonts w:ascii="Arial" w:hAnsi="Arial" w:cs="Arial" w:hint="cs"/>
          <w:color w:val="000000"/>
          <w:rtl/>
        </w:rPr>
        <w:t xml:space="preserve">סרט הדוקומנטרי </w:t>
      </w:r>
      <w:r>
        <w:rPr>
          <w:rFonts w:ascii="Arial" w:hAnsi="Arial" w:cs="Arial" w:hint="cs"/>
          <w:color w:val="000000"/>
          <w:rtl/>
        </w:rPr>
        <w:t xml:space="preserve">שביים </w:t>
      </w:r>
      <w:r w:rsidR="003E71B8">
        <w:rPr>
          <w:rFonts w:ascii="Arial" w:hAnsi="Arial" w:cs="Arial" w:hint="cs"/>
          <w:color w:val="000000"/>
          <w:rtl/>
        </w:rPr>
        <w:t xml:space="preserve">״הקרב שלא נגמר״ </w:t>
      </w:r>
      <w:r w:rsidR="003E71B8">
        <w:rPr>
          <w:rFonts w:ascii="Arial" w:hAnsi="Arial" w:cs="Arial"/>
          <w:color w:val="000000"/>
          <w:rtl/>
        </w:rPr>
        <w:t>–</w:t>
      </w:r>
      <w:r w:rsidR="003E71B8">
        <w:rPr>
          <w:rFonts w:ascii="Arial" w:hAnsi="Arial" w:cs="Arial" w:hint="cs"/>
          <w:color w:val="000000"/>
          <w:rtl/>
        </w:rPr>
        <w:t xml:space="preserve"> העוסק בפוסט טראומה</w:t>
      </w:r>
      <w:r w:rsidR="00FB049A">
        <w:rPr>
          <w:rFonts w:ascii="Arial" w:hAnsi="Arial" w:cs="Arial" w:hint="cs"/>
          <w:color w:val="000000"/>
          <w:rtl/>
        </w:rPr>
        <w:t xml:space="preserve"> </w:t>
      </w:r>
      <w:r w:rsidR="003E71B8">
        <w:rPr>
          <w:rFonts w:ascii="Arial" w:hAnsi="Arial" w:cs="Arial" w:hint="cs"/>
          <w:color w:val="000000"/>
          <w:rtl/>
        </w:rPr>
        <w:t xml:space="preserve">שודר ב2018 בפריים טיים </w:t>
      </w:r>
      <w:r w:rsidR="00FD7C81">
        <w:rPr>
          <w:rFonts w:ascii="Arial" w:hAnsi="Arial" w:cs="Arial" w:hint="cs"/>
          <w:color w:val="000000"/>
          <w:rtl/>
        </w:rPr>
        <w:t>ב</w:t>
      </w:r>
      <w:r w:rsidR="003E71B8">
        <w:rPr>
          <w:rFonts w:ascii="Arial" w:hAnsi="Arial" w:cs="Arial" w:hint="cs"/>
          <w:color w:val="000000"/>
          <w:rtl/>
        </w:rPr>
        <w:t xml:space="preserve">ערוץ 10, </w:t>
      </w:r>
      <w:r w:rsidR="004A6565">
        <w:rPr>
          <w:rFonts w:ascii="Arial" w:hAnsi="Arial" w:cs="Arial" w:hint="cs"/>
          <w:color w:val="000000"/>
          <w:rtl/>
        </w:rPr>
        <w:t xml:space="preserve">"היום בעוד שנה" </w:t>
      </w:r>
      <w:r w:rsidR="004A6565">
        <w:rPr>
          <w:rFonts w:ascii="Arial" w:hAnsi="Arial" w:cs="Arial"/>
          <w:color w:val="000000"/>
          <w:rtl/>
        </w:rPr>
        <w:t>–</w:t>
      </w:r>
      <w:r w:rsidR="004A6565">
        <w:rPr>
          <w:rFonts w:ascii="Arial" w:hAnsi="Arial" w:cs="Arial" w:hint="cs"/>
          <w:color w:val="000000"/>
          <w:rtl/>
        </w:rPr>
        <w:t xml:space="preserve"> </w:t>
      </w:r>
      <w:r w:rsidR="00FD7C81">
        <w:rPr>
          <w:rFonts w:ascii="Arial" w:hAnsi="Arial" w:cs="Arial" w:hint="cs"/>
          <w:color w:val="000000"/>
          <w:rtl/>
        </w:rPr>
        <w:t xml:space="preserve">הינה </w:t>
      </w:r>
      <w:r w:rsidR="004A6565">
        <w:rPr>
          <w:rFonts w:ascii="Arial" w:hAnsi="Arial" w:cs="Arial" w:hint="cs"/>
          <w:color w:val="000000"/>
          <w:rtl/>
        </w:rPr>
        <w:t xml:space="preserve">סדרה דוקומנטרית </w:t>
      </w:r>
      <w:r w:rsidR="00FD7C81">
        <w:rPr>
          <w:rFonts w:ascii="Arial" w:hAnsi="Arial" w:cs="Arial" w:hint="cs"/>
          <w:color w:val="000000"/>
          <w:rtl/>
        </w:rPr>
        <w:t xml:space="preserve">שביים </w:t>
      </w:r>
      <w:r w:rsidR="004A6565">
        <w:rPr>
          <w:rFonts w:ascii="Arial" w:hAnsi="Arial" w:cs="Arial" w:hint="cs"/>
          <w:color w:val="000000"/>
          <w:rtl/>
        </w:rPr>
        <w:t>ל</w:t>
      </w:r>
      <w:r w:rsidR="00FB049A">
        <w:rPr>
          <w:rFonts w:ascii="Arial" w:hAnsi="Arial" w:cs="Arial" w:hint="cs"/>
          <w:color w:val="000000"/>
          <w:rtl/>
        </w:rPr>
        <w:t xml:space="preserve">שידורי </w:t>
      </w:r>
      <w:r w:rsidR="004A6565">
        <w:rPr>
          <w:rFonts w:ascii="Arial" w:hAnsi="Arial" w:cs="Arial" w:hint="cs"/>
          <w:color w:val="000000"/>
          <w:rtl/>
        </w:rPr>
        <w:t xml:space="preserve">קשת, </w:t>
      </w:r>
      <w:r w:rsidR="00CD1CAF" w:rsidRPr="008B6372">
        <w:rPr>
          <w:rFonts w:ascii="Arial" w:hAnsi="Arial" w:cs="Arial"/>
          <w:color w:val="000000"/>
          <w:rtl/>
        </w:rPr>
        <w:t>"מקודשת" - סרט</w:t>
      </w:r>
      <w:r w:rsidR="00FD7C81">
        <w:rPr>
          <w:rFonts w:ascii="Arial" w:hAnsi="Arial" w:cs="Arial" w:hint="cs"/>
          <w:color w:val="000000"/>
          <w:rtl/>
        </w:rPr>
        <w:t>ו</w:t>
      </w:r>
      <w:r w:rsidR="00CD1CAF" w:rsidRPr="008B6372">
        <w:rPr>
          <w:rFonts w:ascii="Arial" w:hAnsi="Arial" w:cs="Arial"/>
          <w:color w:val="000000"/>
          <w:rtl/>
        </w:rPr>
        <w:t xml:space="preserve"> </w:t>
      </w:r>
      <w:r w:rsidR="00FD7C81">
        <w:rPr>
          <w:rFonts w:ascii="Arial" w:hAnsi="Arial" w:cs="Arial" w:hint="cs"/>
          <w:color w:val="000000"/>
          <w:rtl/>
        </w:rPr>
        <w:t>ה</w:t>
      </w:r>
      <w:r w:rsidR="00CD1CAF" w:rsidRPr="008B6372">
        <w:rPr>
          <w:rFonts w:ascii="Arial" w:hAnsi="Arial" w:cs="Arial"/>
          <w:color w:val="000000"/>
          <w:rtl/>
        </w:rPr>
        <w:t>קצר</w:t>
      </w:r>
      <w:r w:rsidR="00FD7C81">
        <w:rPr>
          <w:rFonts w:ascii="Arial" w:hAnsi="Arial" w:cs="Arial" w:hint="cs"/>
          <w:color w:val="000000"/>
          <w:rtl/>
        </w:rPr>
        <w:t xml:space="preserve"> הראשון הוקרן בפסטיבלים רבים בעולם</w:t>
      </w:r>
      <w:r w:rsidR="00CD1CAF" w:rsidRPr="008B6372">
        <w:rPr>
          <w:rFonts w:ascii="Arial" w:hAnsi="Arial" w:cs="Arial"/>
          <w:color w:val="000000"/>
          <w:rtl/>
        </w:rPr>
        <w:t xml:space="preserve">, "בלי בושה" – סדרה דוקומנטרית בה היה במאי שותף יחד עם דוד אופק , </w:t>
      </w:r>
      <w:r w:rsidR="00141120">
        <w:rPr>
          <w:rFonts w:ascii="Arial" w:hAnsi="Arial" w:cs="Arial" w:hint="cs"/>
          <w:color w:val="000000"/>
          <w:rtl/>
        </w:rPr>
        <w:t>ב</w:t>
      </w:r>
      <w:r w:rsidR="001377EC">
        <w:rPr>
          <w:rFonts w:ascii="Arial" w:hAnsi="Arial" w:cs="Arial" w:hint="cs"/>
          <w:color w:val="000000"/>
          <w:rtl/>
        </w:rPr>
        <w:t>מאי שותף</w:t>
      </w:r>
      <w:r w:rsidR="00ED2183">
        <w:rPr>
          <w:rFonts w:ascii="Arial" w:hAnsi="Arial" w:cs="Arial" w:hint="cs"/>
          <w:color w:val="000000"/>
          <w:rtl/>
        </w:rPr>
        <w:t xml:space="preserve"> בסדרה הדוקומנטרית "משפחות" של האחים </w:t>
      </w:r>
      <w:proofErr w:type="spellStart"/>
      <w:r w:rsidR="00ED2183">
        <w:rPr>
          <w:rFonts w:ascii="Arial" w:hAnsi="Arial" w:cs="Arial" w:hint="cs"/>
          <w:color w:val="000000"/>
          <w:rtl/>
        </w:rPr>
        <w:t>הימן</w:t>
      </w:r>
      <w:proofErr w:type="spellEnd"/>
      <w:r w:rsidR="00ED2183">
        <w:rPr>
          <w:rFonts w:ascii="Arial" w:hAnsi="Arial" w:cs="Arial" w:hint="cs"/>
          <w:color w:val="000000"/>
          <w:rtl/>
        </w:rPr>
        <w:t xml:space="preserve">. בימוי </w:t>
      </w:r>
      <w:r w:rsidR="00CD1CAF" w:rsidRPr="008B6372">
        <w:rPr>
          <w:rFonts w:ascii="Arial" w:hAnsi="Arial" w:cs="Arial"/>
          <w:color w:val="000000"/>
          <w:rtl/>
        </w:rPr>
        <w:t>קליפים, תוכניות טלוויזיה וסרטי תדמית.</w:t>
      </w:r>
    </w:p>
    <w:p w14:paraId="5237FCB4" w14:textId="77777777" w:rsidR="00726D12" w:rsidRPr="005E308B" w:rsidRDefault="00726D12" w:rsidP="00726D12">
      <w:pPr>
        <w:suppressAutoHyphens w:val="0"/>
        <w:spacing w:line="360" w:lineRule="auto"/>
        <w:ind w:firstLine="360"/>
        <w:rPr>
          <w:rFonts w:ascii="Arial" w:hAnsi="Arial" w:cs="Arial"/>
          <w:b/>
          <w:bCs/>
          <w:color w:val="000000"/>
          <w:u w:val="single"/>
          <w:rtl/>
        </w:rPr>
      </w:pPr>
      <w:r w:rsidRPr="005E308B">
        <w:rPr>
          <w:rFonts w:ascii="Arial" w:hAnsi="Arial" w:cs="Arial" w:hint="cs"/>
          <w:b/>
          <w:bCs/>
          <w:color w:val="000000"/>
          <w:u w:val="single"/>
          <w:rtl/>
        </w:rPr>
        <w:t>בימוי</w:t>
      </w:r>
      <w:r w:rsidRPr="005E308B">
        <w:rPr>
          <w:rFonts w:ascii="Arial" w:hAnsi="Arial" w:cs="Arial" w:hint="cs"/>
          <w:b/>
          <w:bCs/>
          <w:color w:val="000000"/>
          <w:rtl/>
        </w:rPr>
        <w:t>:</w:t>
      </w:r>
    </w:p>
    <w:p w14:paraId="48E6702A" w14:textId="77777777" w:rsidR="00726D12" w:rsidRPr="001377EC" w:rsidRDefault="00726D12" w:rsidP="00726D12">
      <w:pPr>
        <w:suppressAutoHyphens w:val="0"/>
        <w:spacing w:line="360" w:lineRule="auto"/>
        <w:rPr>
          <w:rFonts w:ascii="Arial" w:hAnsi="Arial" w:cs="Arial"/>
          <w:b/>
          <w:bCs/>
          <w:color w:val="000000"/>
          <w:sz w:val="28"/>
          <w:szCs w:val="28"/>
          <w:u w:val="single"/>
          <w:rtl/>
        </w:rPr>
      </w:pPr>
    </w:p>
    <w:p w14:paraId="53843DAC" w14:textId="50C6EBC8" w:rsidR="00EC6C67" w:rsidRDefault="00EC6C67" w:rsidP="007673C5">
      <w:pPr>
        <w:pStyle w:val="ListParagraph"/>
        <w:numPr>
          <w:ilvl w:val="0"/>
          <w:numId w:val="14"/>
        </w:numPr>
        <w:suppressAutoHyphens w:val="0"/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 w:hint="cs"/>
          <w:color w:val="000000"/>
          <w:rtl/>
        </w:rPr>
        <w:t xml:space="preserve">״אוכלים את ירושלים״ </w:t>
      </w:r>
      <w:r>
        <w:rPr>
          <w:rFonts w:ascii="Arial" w:hAnsi="Arial" w:cs="Arial"/>
          <w:color w:val="000000"/>
          <w:rtl/>
        </w:rPr>
        <w:t>–</w:t>
      </w:r>
      <w:r w:rsidR="00090BB3">
        <w:rPr>
          <w:rFonts w:ascii="Arial" w:hAnsi="Arial" w:cs="Arial" w:hint="cs"/>
          <w:color w:val="000000"/>
          <w:rtl/>
        </w:rPr>
        <w:t xml:space="preserve">5 </w:t>
      </w:r>
      <w:hyperlink r:id="rId6" w:history="1">
        <w:r w:rsidRPr="00EC6C67">
          <w:rPr>
            <w:rStyle w:val="Hyperlink"/>
            <w:rFonts w:ascii="Arial" w:hAnsi="Arial" w:cs="Arial" w:hint="cs"/>
            <w:rtl/>
          </w:rPr>
          <w:t xml:space="preserve">פרקים </w:t>
        </w:r>
        <w:proofErr w:type="spellStart"/>
        <w:r w:rsidRPr="00EC6C67">
          <w:rPr>
            <w:rStyle w:val="Hyperlink"/>
            <w:rFonts w:ascii="Arial" w:hAnsi="Arial" w:cs="Arial" w:hint="cs"/>
            <w:rtl/>
          </w:rPr>
          <w:t>לפודיס</w:t>
        </w:r>
        <w:proofErr w:type="spellEnd"/>
        <w:r w:rsidRPr="00EC6C67">
          <w:rPr>
            <w:rStyle w:val="Hyperlink"/>
            <w:rFonts w:ascii="Arial" w:hAnsi="Arial" w:cs="Arial" w:hint="cs"/>
            <w:rtl/>
          </w:rPr>
          <w:t xml:space="preserve"> ששודרו בקשת</w:t>
        </w:r>
      </w:hyperlink>
      <w:r>
        <w:rPr>
          <w:rFonts w:ascii="Arial" w:hAnsi="Arial" w:cs="Arial" w:hint="cs"/>
          <w:color w:val="000000"/>
          <w:rtl/>
        </w:rPr>
        <w:t xml:space="preserve"> וברשת 2024-5, 24</w:t>
      </w:r>
    </w:p>
    <w:p w14:paraId="5AB30E71" w14:textId="590297BE" w:rsidR="00EC6C67" w:rsidRDefault="00EC6C67" w:rsidP="00EC6C67">
      <w:pPr>
        <w:pStyle w:val="ListParagraph"/>
        <w:suppressAutoHyphens w:val="0"/>
        <w:spacing w:line="360" w:lineRule="auto"/>
        <w:ind w:left="1080"/>
        <w:jc w:val="both"/>
        <w:rPr>
          <w:rFonts w:ascii="Arial" w:hAnsi="Arial" w:cs="Arial"/>
          <w:color w:val="000000"/>
        </w:rPr>
      </w:pPr>
      <w:r>
        <w:rPr>
          <w:rFonts w:ascii="Arial" w:hAnsi="Arial" w:cs="Arial" w:hint="cs"/>
          <w:color w:val="000000"/>
          <w:rtl/>
        </w:rPr>
        <w:t xml:space="preserve"> דק כל אחד</w:t>
      </w:r>
    </w:p>
    <w:p w14:paraId="14A89FA4" w14:textId="5BEE294B" w:rsidR="009E0300" w:rsidRDefault="009E0300" w:rsidP="007673C5">
      <w:pPr>
        <w:pStyle w:val="ListParagraph"/>
        <w:numPr>
          <w:ilvl w:val="0"/>
          <w:numId w:val="14"/>
        </w:numPr>
        <w:suppressAutoHyphens w:val="0"/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 w:hint="cs"/>
          <w:color w:val="000000"/>
          <w:rtl/>
        </w:rPr>
        <w:t>סרטוני רשת</w:t>
      </w:r>
      <w:r w:rsidR="008163F4">
        <w:rPr>
          <w:rFonts w:ascii="Arial" w:hAnsi="Arial" w:cs="Arial" w:hint="cs"/>
          <w:color w:val="000000"/>
          <w:rtl/>
        </w:rPr>
        <w:t xml:space="preserve"> </w:t>
      </w:r>
      <w:proofErr w:type="spellStart"/>
      <w:r w:rsidR="001F6418">
        <w:rPr>
          <w:rFonts w:ascii="Arial" w:hAnsi="Arial" w:cs="Arial" w:hint="cs"/>
          <w:color w:val="000000"/>
          <w:rtl/>
        </w:rPr>
        <w:t>לדיגיטל</w:t>
      </w:r>
      <w:proofErr w:type="spellEnd"/>
      <w:r w:rsidR="001F6418">
        <w:rPr>
          <w:rFonts w:ascii="Arial" w:hAnsi="Arial" w:cs="Arial" w:hint="cs"/>
          <w:color w:val="000000"/>
          <w:rtl/>
        </w:rPr>
        <w:t xml:space="preserve"> </w:t>
      </w:r>
      <w:r>
        <w:rPr>
          <w:rFonts w:ascii="Arial" w:hAnsi="Arial" w:cs="Arial"/>
          <w:color w:val="000000"/>
          <w:rtl/>
        </w:rPr>
        <w:t>–</w:t>
      </w:r>
      <w:r>
        <w:rPr>
          <w:rFonts w:ascii="Arial" w:hAnsi="Arial" w:cs="Arial" w:hint="cs"/>
          <w:color w:val="000000"/>
          <w:rtl/>
        </w:rPr>
        <w:t xml:space="preserve"> ״יוצרים (ב)מציאות אחרת״</w:t>
      </w:r>
      <w:r w:rsidR="00BB76BD">
        <w:rPr>
          <w:rFonts w:ascii="Arial" w:hAnsi="Arial" w:cs="Arial" w:hint="cs"/>
          <w:color w:val="000000"/>
          <w:rtl/>
        </w:rPr>
        <w:t xml:space="preserve"> (</w:t>
      </w:r>
      <w:r w:rsidR="00BB76BD" w:rsidRPr="007673C5">
        <w:rPr>
          <w:rFonts w:ascii="Arial" w:hAnsi="Arial" w:cs="Arial" w:hint="cs"/>
          <w:b/>
          <w:bCs/>
          <w:color w:val="000000"/>
          <w:rtl/>
        </w:rPr>
        <w:t xml:space="preserve">זוכה </w:t>
      </w:r>
      <w:r w:rsidR="001F6418">
        <w:rPr>
          <w:rFonts w:ascii="Arial" w:hAnsi="Arial" w:cs="Arial" w:hint="cs"/>
          <w:b/>
          <w:bCs/>
          <w:color w:val="000000"/>
          <w:rtl/>
        </w:rPr>
        <w:t xml:space="preserve">תחרות </w:t>
      </w:r>
      <w:r w:rsidR="00BB76BD" w:rsidRPr="007673C5">
        <w:rPr>
          <w:rFonts w:ascii="Arial" w:hAnsi="Arial" w:cs="Arial" w:hint="cs"/>
          <w:b/>
          <w:bCs/>
          <w:color w:val="000000"/>
          <w:rtl/>
        </w:rPr>
        <w:t>״עדות מקומית״ 2020</w:t>
      </w:r>
      <w:r w:rsidR="00BB76BD">
        <w:rPr>
          <w:rFonts w:ascii="Arial" w:hAnsi="Arial" w:cs="Arial" w:hint="cs"/>
          <w:color w:val="000000"/>
          <w:rtl/>
        </w:rPr>
        <w:t>)</w:t>
      </w:r>
      <w:r>
        <w:rPr>
          <w:rFonts w:ascii="Arial" w:hAnsi="Arial" w:cs="Arial" w:hint="cs"/>
          <w:color w:val="000000"/>
          <w:rtl/>
        </w:rPr>
        <w:t xml:space="preserve">, ״חברי לה </w:t>
      </w:r>
      <w:proofErr w:type="spellStart"/>
      <w:r>
        <w:rPr>
          <w:rFonts w:ascii="Arial" w:hAnsi="Arial" w:cs="Arial" w:hint="cs"/>
          <w:color w:val="000000"/>
          <w:rtl/>
        </w:rPr>
        <w:t>פמיליה</w:t>
      </w:r>
      <w:proofErr w:type="spellEnd"/>
      <w:r>
        <w:rPr>
          <w:rFonts w:ascii="Arial" w:hAnsi="Arial" w:cs="Arial" w:hint="cs"/>
          <w:color w:val="000000"/>
          <w:rtl/>
        </w:rPr>
        <w:t xml:space="preserve"> בהפגנת הימין״, </w:t>
      </w:r>
      <w:r w:rsidR="00BB76BD">
        <w:rPr>
          <w:rFonts w:ascii="Arial" w:hAnsi="Arial" w:cs="Arial" w:hint="cs"/>
          <w:color w:val="000000"/>
          <w:rtl/>
        </w:rPr>
        <w:t xml:space="preserve">״עוד לא תמו כל פלאייך״, </w:t>
      </w:r>
      <w:r>
        <w:rPr>
          <w:rFonts w:ascii="Arial" w:hAnsi="Arial" w:cs="Arial" w:hint="cs"/>
          <w:color w:val="000000"/>
          <w:rtl/>
        </w:rPr>
        <w:t>״יום הבסטיליה בבלפור״, ״</w:t>
      </w:r>
      <w:proofErr w:type="spellStart"/>
      <w:r>
        <w:rPr>
          <w:rFonts w:ascii="Arial" w:hAnsi="Arial" w:cs="Arial" w:hint="cs"/>
          <w:color w:val="000000"/>
          <w:rtl/>
        </w:rPr>
        <w:t>שושק</w:t>
      </w:r>
      <w:r w:rsidR="00BB76BD">
        <w:rPr>
          <w:rFonts w:ascii="Arial" w:hAnsi="Arial" w:cs="Arial" w:hint="cs"/>
          <w:color w:val="000000"/>
          <w:rtl/>
        </w:rPr>
        <w:t>׳</w:t>
      </w:r>
      <w:r>
        <w:rPr>
          <w:rFonts w:ascii="Arial" w:hAnsi="Arial" w:cs="Arial" w:hint="cs"/>
          <w:color w:val="000000"/>
          <w:rtl/>
        </w:rPr>
        <w:t>ה</w:t>
      </w:r>
      <w:proofErr w:type="spellEnd"/>
      <w:r>
        <w:rPr>
          <w:rFonts w:ascii="Arial" w:hAnsi="Arial" w:cs="Arial" w:hint="cs"/>
          <w:color w:val="000000"/>
          <w:rtl/>
        </w:rPr>
        <w:t xml:space="preserve"> המלכה הערומה״</w:t>
      </w:r>
    </w:p>
    <w:p w14:paraId="4B69CEE1" w14:textId="65DE1A6C" w:rsidR="00726D12" w:rsidRPr="00726D12" w:rsidRDefault="00726D12" w:rsidP="00726D12">
      <w:pPr>
        <w:pStyle w:val="ListParagraph"/>
        <w:numPr>
          <w:ilvl w:val="0"/>
          <w:numId w:val="14"/>
        </w:numPr>
        <w:suppressAutoHyphens w:val="0"/>
        <w:spacing w:line="360" w:lineRule="auto"/>
        <w:rPr>
          <w:rFonts w:ascii="Arial" w:hAnsi="Arial" w:cs="Arial"/>
          <w:color w:val="000000"/>
        </w:rPr>
      </w:pPr>
      <w:r w:rsidRPr="00726D12">
        <w:rPr>
          <w:rFonts w:ascii="Arial" w:hAnsi="Arial" w:cs="Arial" w:hint="cs"/>
          <w:color w:val="000000"/>
          <w:rtl/>
        </w:rPr>
        <w:t>יוצר, במאי וצלם "</w:t>
      </w:r>
      <w:hyperlink r:id="rId7" w:history="1">
        <w:r w:rsidRPr="00726D12">
          <w:rPr>
            <w:rStyle w:val="Hyperlink"/>
            <w:rFonts w:ascii="Arial" w:hAnsi="Arial" w:cs="Arial" w:hint="cs"/>
            <w:rtl/>
          </w:rPr>
          <w:t>הקרב שלא נגמר</w:t>
        </w:r>
      </w:hyperlink>
      <w:r w:rsidRPr="00726D12">
        <w:rPr>
          <w:rFonts w:ascii="Arial" w:hAnsi="Arial" w:cs="Arial" w:hint="cs"/>
          <w:color w:val="000000"/>
          <w:rtl/>
        </w:rPr>
        <w:t>", סרט דוקומנטרי, 45 דק', שודר בערוץ 10.</w:t>
      </w:r>
    </w:p>
    <w:p w14:paraId="35325C7D" w14:textId="77777777" w:rsidR="00726D12" w:rsidRPr="00726D12" w:rsidRDefault="00726D12" w:rsidP="00726D12">
      <w:pPr>
        <w:pStyle w:val="ListParagraph"/>
        <w:numPr>
          <w:ilvl w:val="0"/>
          <w:numId w:val="14"/>
        </w:numPr>
        <w:suppressAutoHyphens w:val="0"/>
        <w:spacing w:line="360" w:lineRule="auto"/>
        <w:rPr>
          <w:rFonts w:ascii="Arial" w:hAnsi="Arial" w:cs="Arial"/>
          <w:color w:val="000000"/>
        </w:rPr>
      </w:pPr>
      <w:r w:rsidRPr="00726D12">
        <w:rPr>
          <w:rFonts w:ascii="Arial" w:hAnsi="Arial" w:cs="Arial" w:hint="cs"/>
          <w:color w:val="000000"/>
          <w:rtl/>
        </w:rPr>
        <w:t xml:space="preserve">במאי וצלם </w:t>
      </w:r>
      <w:proofErr w:type="spellStart"/>
      <w:r w:rsidRPr="00726D12">
        <w:rPr>
          <w:rFonts w:ascii="Arial" w:hAnsi="Arial" w:cs="Arial" w:hint="cs"/>
          <w:color w:val="000000"/>
          <w:rtl/>
        </w:rPr>
        <w:t>דוקו</w:t>
      </w:r>
      <w:proofErr w:type="spellEnd"/>
      <w:r w:rsidRPr="00726D12">
        <w:rPr>
          <w:rFonts w:ascii="Arial" w:hAnsi="Arial" w:cs="Arial" w:hint="cs"/>
          <w:color w:val="000000"/>
          <w:rtl/>
        </w:rPr>
        <w:t xml:space="preserve"> "</w:t>
      </w:r>
      <w:hyperlink r:id="rId8" w:history="1">
        <w:r w:rsidRPr="00726D12">
          <w:rPr>
            <w:rStyle w:val="Hyperlink"/>
            <w:rFonts w:ascii="Arial" w:hAnsi="Arial" w:cs="Arial" w:hint="cs"/>
            <w:rtl/>
          </w:rPr>
          <w:t>היום בעוד שנה</w:t>
        </w:r>
      </w:hyperlink>
      <w:r w:rsidRPr="00726D12">
        <w:rPr>
          <w:rFonts w:ascii="Arial" w:hAnsi="Arial" w:cs="Arial" w:hint="cs"/>
          <w:color w:val="000000"/>
          <w:rtl/>
        </w:rPr>
        <w:t xml:space="preserve">" </w:t>
      </w:r>
      <w:r w:rsidRPr="00726D12">
        <w:rPr>
          <w:rFonts w:ascii="Arial" w:hAnsi="Arial" w:cs="Arial"/>
          <w:color w:val="000000"/>
          <w:rtl/>
        </w:rPr>
        <w:t>–</w:t>
      </w:r>
      <w:r w:rsidRPr="00726D12">
        <w:rPr>
          <w:rFonts w:ascii="Arial" w:hAnsi="Arial" w:cs="Arial" w:hint="cs"/>
          <w:color w:val="000000"/>
          <w:rtl/>
        </w:rPr>
        <w:t xml:space="preserve"> סדרה דוקומנטרית, 10 פרקים, שידורי קשת.</w:t>
      </w:r>
    </w:p>
    <w:p w14:paraId="6812FD93" w14:textId="05CB7ADB" w:rsidR="00726D12" w:rsidRPr="00726D12" w:rsidRDefault="00726D12" w:rsidP="00726D12">
      <w:pPr>
        <w:pStyle w:val="ListParagraph"/>
        <w:numPr>
          <w:ilvl w:val="0"/>
          <w:numId w:val="14"/>
        </w:numPr>
        <w:suppressAutoHyphens w:val="0"/>
        <w:spacing w:line="360" w:lineRule="auto"/>
        <w:rPr>
          <w:rFonts w:ascii="Arial" w:hAnsi="Arial" w:cs="Arial"/>
          <w:color w:val="000000"/>
        </w:rPr>
      </w:pPr>
      <w:r w:rsidRPr="00726D12">
        <w:rPr>
          <w:rFonts w:ascii="Arial" w:hAnsi="Arial" w:cs="Arial" w:hint="cs"/>
          <w:color w:val="000000"/>
          <w:rtl/>
        </w:rPr>
        <w:t xml:space="preserve">במאי שותף עם תומר </w:t>
      </w:r>
      <w:proofErr w:type="spellStart"/>
      <w:r w:rsidRPr="00726D12">
        <w:rPr>
          <w:rFonts w:ascii="Arial" w:hAnsi="Arial" w:cs="Arial" w:hint="cs"/>
          <w:color w:val="000000"/>
          <w:rtl/>
        </w:rPr>
        <w:t>הימן</w:t>
      </w:r>
      <w:proofErr w:type="spellEnd"/>
      <w:r w:rsidRPr="00726D12">
        <w:rPr>
          <w:rFonts w:ascii="Arial" w:hAnsi="Arial" w:cs="Arial" w:hint="cs"/>
          <w:color w:val="000000"/>
          <w:rtl/>
        </w:rPr>
        <w:t xml:space="preserve"> בסדרה "</w:t>
      </w:r>
      <w:hyperlink r:id="rId9" w:history="1">
        <w:r w:rsidRPr="00726D12">
          <w:rPr>
            <w:rStyle w:val="Hyperlink"/>
            <w:rFonts w:ascii="Arial" w:hAnsi="Arial" w:cs="Arial" w:hint="cs"/>
            <w:rtl/>
          </w:rPr>
          <w:t>משפחות</w:t>
        </w:r>
      </w:hyperlink>
      <w:r w:rsidRPr="00726D12">
        <w:rPr>
          <w:rFonts w:ascii="Arial" w:hAnsi="Arial" w:cs="Arial" w:hint="cs"/>
          <w:color w:val="000000"/>
          <w:rtl/>
        </w:rPr>
        <w:t>" (</w:t>
      </w:r>
      <w:r w:rsidR="001F6418">
        <w:rPr>
          <w:rFonts w:ascii="Arial" w:hAnsi="Arial" w:cs="Arial" w:hint="cs"/>
          <w:color w:val="000000"/>
          <w:rtl/>
        </w:rPr>
        <w:t>ה</w:t>
      </w:r>
      <w:r w:rsidRPr="00726D12">
        <w:rPr>
          <w:rFonts w:ascii="Arial" w:hAnsi="Arial" w:cs="Arial" w:hint="cs"/>
          <w:color w:val="000000"/>
          <w:rtl/>
        </w:rPr>
        <w:t xml:space="preserve">נסיעה למרוקו) בהפקת האחים </w:t>
      </w:r>
      <w:proofErr w:type="spellStart"/>
      <w:r w:rsidRPr="00726D12">
        <w:rPr>
          <w:rFonts w:ascii="Arial" w:hAnsi="Arial" w:cs="Arial" w:hint="cs"/>
          <w:color w:val="000000"/>
          <w:rtl/>
        </w:rPr>
        <w:t>הימן</w:t>
      </w:r>
      <w:proofErr w:type="spellEnd"/>
      <w:r w:rsidRPr="00726D12">
        <w:rPr>
          <w:rFonts w:ascii="Arial" w:hAnsi="Arial" w:cs="Arial" w:hint="cs"/>
          <w:color w:val="000000"/>
          <w:rtl/>
        </w:rPr>
        <w:t xml:space="preserve"> לערוץ 8</w:t>
      </w:r>
    </w:p>
    <w:p w14:paraId="3B96EC42" w14:textId="77777777" w:rsidR="00726D12" w:rsidRPr="00726D12" w:rsidRDefault="00726D12" w:rsidP="00726D12">
      <w:pPr>
        <w:pStyle w:val="ListParagraph"/>
        <w:numPr>
          <w:ilvl w:val="0"/>
          <w:numId w:val="14"/>
        </w:numPr>
        <w:suppressAutoHyphens w:val="0"/>
        <w:spacing w:line="360" w:lineRule="auto"/>
        <w:rPr>
          <w:rFonts w:ascii="Arial" w:hAnsi="Arial" w:cs="Arial"/>
          <w:color w:val="000000"/>
          <w:rtl/>
        </w:rPr>
      </w:pPr>
      <w:r w:rsidRPr="00726D12">
        <w:rPr>
          <w:rFonts w:ascii="Arial" w:hAnsi="Arial" w:cs="Arial" w:hint="cs"/>
          <w:color w:val="000000"/>
          <w:rtl/>
        </w:rPr>
        <w:t xml:space="preserve">במאי 30 סרטוני </w:t>
      </w:r>
      <w:hyperlink r:id="rId10" w:history="1">
        <w:r w:rsidRPr="00726D12">
          <w:rPr>
            <w:rStyle w:val="Hyperlink"/>
            <w:rFonts w:ascii="Arial" w:hAnsi="Arial" w:cs="Arial" w:hint="cs"/>
          </w:rPr>
          <w:t>VTR</w:t>
        </w:r>
        <w:r w:rsidRPr="00726D12">
          <w:rPr>
            <w:rStyle w:val="Hyperlink"/>
            <w:rFonts w:ascii="Arial" w:hAnsi="Arial" w:cs="Arial" w:hint="cs"/>
            <w:rtl/>
          </w:rPr>
          <w:t xml:space="preserve"> עסקים קטנים -</w:t>
        </w:r>
        <w:r w:rsidRPr="00726D12">
          <w:rPr>
            <w:rStyle w:val="Hyperlink"/>
            <w:rFonts w:ascii="Arial" w:hAnsi="Arial" w:cs="Arial" w:hint="cs"/>
          </w:rPr>
          <w:t xml:space="preserve"> </w:t>
        </w:r>
        <w:r w:rsidRPr="00726D12">
          <w:rPr>
            <w:rStyle w:val="Hyperlink"/>
            <w:rFonts w:ascii="Arial" w:hAnsi="Arial" w:cs="Arial" w:hint="cs"/>
            <w:rtl/>
          </w:rPr>
          <w:t>לתוכנית אנשים</w:t>
        </w:r>
      </w:hyperlink>
      <w:r w:rsidRPr="00726D12">
        <w:rPr>
          <w:rFonts w:ascii="Arial" w:hAnsi="Arial" w:cs="Arial" w:hint="cs"/>
          <w:color w:val="000000"/>
          <w:rtl/>
        </w:rPr>
        <w:t xml:space="preserve"> </w:t>
      </w:r>
      <w:r w:rsidRPr="00726D12">
        <w:rPr>
          <w:rFonts w:ascii="Arial" w:hAnsi="Arial" w:cs="Arial"/>
          <w:color w:val="000000"/>
          <w:rtl/>
        </w:rPr>
        <w:t>–</w:t>
      </w:r>
      <w:r w:rsidRPr="00726D12">
        <w:rPr>
          <w:rFonts w:ascii="Arial" w:hAnsi="Arial" w:cs="Arial" w:hint="cs"/>
          <w:color w:val="000000"/>
          <w:rtl/>
        </w:rPr>
        <w:t xml:space="preserve">בהפקת </w:t>
      </w:r>
      <w:proofErr w:type="spellStart"/>
      <w:r w:rsidRPr="00726D12">
        <w:rPr>
          <w:rFonts w:ascii="Arial" w:hAnsi="Arial" w:cs="Arial" w:hint="cs"/>
          <w:color w:val="000000"/>
          <w:rtl/>
        </w:rPr>
        <w:t>קסטינה</w:t>
      </w:r>
      <w:proofErr w:type="spellEnd"/>
      <w:r w:rsidRPr="00726D12">
        <w:rPr>
          <w:rFonts w:ascii="Arial" w:hAnsi="Arial" w:cs="Arial" w:hint="cs"/>
          <w:color w:val="000000"/>
          <w:rtl/>
        </w:rPr>
        <w:t xml:space="preserve"> הפקות עבור קשת ערוץ 2</w:t>
      </w:r>
    </w:p>
    <w:p w14:paraId="27F2837C" w14:textId="77777777" w:rsidR="00726D12" w:rsidRPr="00726D12" w:rsidRDefault="00726D12" w:rsidP="00726D12">
      <w:pPr>
        <w:pStyle w:val="ListParagraph"/>
        <w:numPr>
          <w:ilvl w:val="0"/>
          <w:numId w:val="14"/>
        </w:numPr>
        <w:suppressAutoHyphens w:val="0"/>
        <w:spacing w:line="360" w:lineRule="auto"/>
        <w:rPr>
          <w:rFonts w:ascii="Arial" w:hAnsi="Arial" w:cs="Arial"/>
          <w:color w:val="000000"/>
        </w:rPr>
      </w:pPr>
      <w:r w:rsidRPr="00726D12">
        <w:rPr>
          <w:rFonts w:ascii="Arial" w:hAnsi="Arial" w:cs="Arial" w:hint="cs"/>
          <w:color w:val="000000"/>
          <w:rtl/>
        </w:rPr>
        <w:t xml:space="preserve">במאי שותף עם דוד אופק בסדרת </w:t>
      </w:r>
      <w:proofErr w:type="spellStart"/>
      <w:r w:rsidRPr="00726D12">
        <w:rPr>
          <w:rFonts w:ascii="Arial" w:hAnsi="Arial" w:cs="Arial" w:hint="cs"/>
          <w:color w:val="000000"/>
          <w:rtl/>
        </w:rPr>
        <w:t>הדוקו</w:t>
      </w:r>
      <w:proofErr w:type="spellEnd"/>
      <w:r w:rsidRPr="00726D12">
        <w:rPr>
          <w:rFonts w:ascii="Arial" w:hAnsi="Arial" w:cs="Arial" w:hint="cs"/>
          <w:color w:val="000000"/>
          <w:rtl/>
        </w:rPr>
        <w:t xml:space="preserve"> דרמה "</w:t>
      </w:r>
      <w:hyperlink r:id="rId11" w:history="1">
        <w:r w:rsidRPr="00726D12">
          <w:rPr>
            <w:rStyle w:val="Hyperlink"/>
            <w:rFonts w:ascii="Arial" w:hAnsi="Arial" w:cs="Arial" w:hint="cs"/>
            <w:rtl/>
          </w:rPr>
          <w:t>בלי בושה</w:t>
        </w:r>
      </w:hyperlink>
      <w:r w:rsidRPr="00726D12">
        <w:rPr>
          <w:rFonts w:ascii="Arial" w:hAnsi="Arial" w:cs="Arial" w:hint="cs"/>
          <w:color w:val="000000"/>
          <w:rtl/>
        </w:rPr>
        <w:t>" ל</w:t>
      </w:r>
      <w:r w:rsidRPr="00726D12">
        <w:rPr>
          <w:rFonts w:ascii="Arial" w:hAnsi="Arial" w:cs="Arial"/>
          <w:color w:val="000000"/>
        </w:rPr>
        <w:t>yes</w:t>
      </w:r>
    </w:p>
    <w:p w14:paraId="1DAAE7EB" w14:textId="77777777" w:rsidR="00726D12" w:rsidRPr="00726D12" w:rsidRDefault="00726D12" w:rsidP="00726D12">
      <w:pPr>
        <w:pStyle w:val="ListParagraph"/>
        <w:numPr>
          <w:ilvl w:val="0"/>
          <w:numId w:val="14"/>
        </w:numPr>
        <w:suppressAutoHyphens w:val="0"/>
        <w:spacing w:line="360" w:lineRule="auto"/>
        <w:rPr>
          <w:rFonts w:ascii="Arial" w:hAnsi="Arial" w:cs="Arial"/>
          <w:color w:val="000000"/>
        </w:rPr>
      </w:pPr>
      <w:r w:rsidRPr="00726D12">
        <w:rPr>
          <w:rFonts w:ascii="Arial" w:hAnsi="Arial" w:cs="Arial" w:hint="cs"/>
          <w:color w:val="000000"/>
          <w:rtl/>
        </w:rPr>
        <w:t>במאי "</w:t>
      </w:r>
      <w:hyperlink r:id="rId12" w:history="1">
        <w:r w:rsidRPr="00726D12">
          <w:rPr>
            <w:rStyle w:val="Hyperlink"/>
            <w:rFonts w:ascii="Arial" w:hAnsi="Arial" w:cs="Arial" w:hint="cs"/>
            <w:rtl/>
          </w:rPr>
          <w:t>מקודשת</w:t>
        </w:r>
      </w:hyperlink>
      <w:r w:rsidRPr="00726D12">
        <w:rPr>
          <w:rFonts w:ascii="Arial" w:hAnsi="Arial" w:cs="Arial" w:hint="cs"/>
          <w:color w:val="000000"/>
          <w:rtl/>
        </w:rPr>
        <w:t xml:space="preserve">" סרט עלילתי קצר </w:t>
      </w:r>
    </w:p>
    <w:p w14:paraId="241E1B2E" w14:textId="0B8ABD1F" w:rsidR="005B1AAC" w:rsidRPr="00EC6C67" w:rsidRDefault="00726D12" w:rsidP="00EC6C67">
      <w:pPr>
        <w:pStyle w:val="ListParagraph"/>
        <w:numPr>
          <w:ilvl w:val="0"/>
          <w:numId w:val="14"/>
        </w:numPr>
        <w:suppressAutoHyphens w:val="0"/>
        <w:spacing w:line="360" w:lineRule="auto"/>
        <w:rPr>
          <w:rFonts w:ascii="Arial" w:hAnsi="Arial" w:cs="Arial"/>
          <w:color w:val="000000"/>
          <w:rtl/>
        </w:rPr>
      </w:pPr>
      <w:r w:rsidRPr="00726D12">
        <w:rPr>
          <w:rFonts w:ascii="Arial" w:hAnsi="Arial" w:cs="Arial" w:hint="cs"/>
          <w:color w:val="000000"/>
          <w:rtl/>
        </w:rPr>
        <w:t xml:space="preserve">במאי </w:t>
      </w:r>
      <w:hyperlink r:id="rId13" w:history="1">
        <w:r w:rsidRPr="00726D12">
          <w:rPr>
            <w:rStyle w:val="Hyperlink"/>
            <w:rFonts w:ascii="Arial" w:hAnsi="Arial" w:cs="Arial" w:hint="cs"/>
            <w:rtl/>
          </w:rPr>
          <w:t>סיכום שנה עם חיים הכט</w:t>
        </w:r>
      </w:hyperlink>
    </w:p>
    <w:sectPr w:rsidR="005B1AAC" w:rsidRPr="00EC6C67" w:rsidSect="00201329">
      <w:pgSz w:w="11905" w:h="16837"/>
      <w:pgMar w:top="1440" w:right="180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  <w:lang w:eastAsia="he-IL" w:bidi="he-IL"/>
      </w:rPr>
    </w:lvl>
  </w:abstractNum>
  <w:abstractNum w:abstractNumId="1" w15:restartNumberingAfterBreak="0">
    <w:nsid w:val="00000002"/>
    <w:multiLevelType w:val="multilevel"/>
    <w:tmpl w:val="00000002"/>
    <w:name w:val="WW8Num11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  <w:lang w:eastAsia="he-IL" w:bidi="he-IL"/>
      </w:rPr>
    </w:lvl>
    <w:lvl w:ilvl="1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  <w:lang w:eastAsia="he-IL" w:bidi="he-I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13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1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  <w:color w:val="auto"/>
      </w:rPr>
    </w:lvl>
  </w:abstractNum>
  <w:abstractNum w:abstractNumId="4" w15:restartNumberingAfterBreak="0">
    <w:nsid w:val="00000005"/>
    <w:multiLevelType w:val="multilevel"/>
    <w:tmpl w:val="00000005"/>
    <w:name w:val="WW8Num19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  <w:lang w:eastAsia="he-IL" w:bidi="he-IL"/>
      </w:rPr>
    </w:lvl>
    <w:lvl w:ilvl="1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  <w:lang w:eastAsia="he-IL" w:bidi="he-IL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Arial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1F356A84"/>
    <w:multiLevelType w:val="hybridMultilevel"/>
    <w:tmpl w:val="1CF44734"/>
    <w:lvl w:ilvl="0" w:tplc="EE027E1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lang w:bidi="he-IL"/>
      </w:rPr>
    </w:lvl>
    <w:lvl w:ilvl="1" w:tplc="43C083BA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412A3"/>
    <w:multiLevelType w:val="hybridMultilevel"/>
    <w:tmpl w:val="6806048C"/>
    <w:lvl w:ilvl="0" w:tplc="6E22B08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lang w:bidi="he-IL"/>
      </w:rPr>
    </w:lvl>
    <w:lvl w:ilvl="1" w:tplc="66F4307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lang w:bidi="he-I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2114F5"/>
    <w:multiLevelType w:val="hybridMultilevel"/>
    <w:tmpl w:val="B0E25DC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6E6559"/>
    <w:multiLevelType w:val="hybridMultilevel"/>
    <w:tmpl w:val="E22EA9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08B05BB"/>
    <w:multiLevelType w:val="hybridMultilevel"/>
    <w:tmpl w:val="085ABF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3C955F1"/>
    <w:multiLevelType w:val="hybridMultilevel"/>
    <w:tmpl w:val="16425DEC"/>
    <w:lvl w:ilvl="0" w:tplc="21422CE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FE641C"/>
    <w:multiLevelType w:val="hybridMultilevel"/>
    <w:tmpl w:val="1A966B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AE77D0"/>
    <w:multiLevelType w:val="hybridMultilevel"/>
    <w:tmpl w:val="37D8C216"/>
    <w:lvl w:ilvl="0" w:tplc="3E48997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lang w:bidi="he-IL"/>
      </w:rPr>
    </w:lvl>
    <w:lvl w:ilvl="1" w:tplc="66F4307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lang w:bidi="he-IL"/>
      </w:rPr>
    </w:lvl>
    <w:lvl w:ilvl="2" w:tplc="21422CE0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eastAsia="Times New Roman" w:hAnsi="Symbol" w:cs="Aria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6554537">
    <w:abstractNumId w:val="0"/>
  </w:num>
  <w:num w:numId="2" w16cid:durableId="107504045">
    <w:abstractNumId w:val="1"/>
  </w:num>
  <w:num w:numId="3" w16cid:durableId="1655067371">
    <w:abstractNumId w:val="2"/>
  </w:num>
  <w:num w:numId="4" w16cid:durableId="1027871537">
    <w:abstractNumId w:val="3"/>
  </w:num>
  <w:num w:numId="5" w16cid:durableId="971013788">
    <w:abstractNumId w:val="4"/>
  </w:num>
  <w:num w:numId="6" w16cid:durableId="751850150">
    <w:abstractNumId w:val="5"/>
  </w:num>
  <w:num w:numId="7" w16cid:durableId="1672753277">
    <w:abstractNumId w:val="12"/>
  </w:num>
  <w:num w:numId="8" w16cid:durableId="412623629">
    <w:abstractNumId w:val="7"/>
  </w:num>
  <w:num w:numId="9" w16cid:durableId="1696350505">
    <w:abstractNumId w:val="13"/>
  </w:num>
  <w:num w:numId="10" w16cid:durableId="409276662">
    <w:abstractNumId w:val="8"/>
  </w:num>
  <w:num w:numId="11" w16cid:durableId="1035623180">
    <w:abstractNumId w:val="6"/>
  </w:num>
  <w:num w:numId="12" w16cid:durableId="948659658">
    <w:abstractNumId w:val="11"/>
  </w:num>
  <w:num w:numId="13" w16cid:durableId="651563004">
    <w:abstractNumId w:val="9"/>
  </w:num>
  <w:num w:numId="14" w16cid:durableId="5484990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3E"/>
    <w:rsid w:val="00044C53"/>
    <w:rsid w:val="000875A7"/>
    <w:rsid w:val="00090BB3"/>
    <w:rsid w:val="00094DA4"/>
    <w:rsid w:val="000C0DF4"/>
    <w:rsid w:val="00100DFF"/>
    <w:rsid w:val="001377EC"/>
    <w:rsid w:val="00141120"/>
    <w:rsid w:val="001714A0"/>
    <w:rsid w:val="00174BC4"/>
    <w:rsid w:val="00185912"/>
    <w:rsid w:val="001944F4"/>
    <w:rsid w:val="001A6CE2"/>
    <w:rsid w:val="001C1346"/>
    <w:rsid w:val="001F6418"/>
    <w:rsid w:val="00201329"/>
    <w:rsid w:val="00225690"/>
    <w:rsid w:val="002335A3"/>
    <w:rsid w:val="002D06EC"/>
    <w:rsid w:val="002E6BF0"/>
    <w:rsid w:val="00306E36"/>
    <w:rsid w:val="003614F4"/>
    <w:rsid w:val="00365F06"/>
    <w:rsid w:val="003E2F8B"/>
    <w:rsid w:val="003E71B8"/>
    <w:rsid w:val="004010A0"/>
    <w:rsid w:val="004A1F35"/>
    <w:rsid w:val="004A6565"/>
    <w:rsid w:val="004D0577"/>
    <w:rsid w:val="004F6E63"/>
    <w:rsid w:val="00504996"/>
    <w:rsid w:val="00543E8C"/>
    <w:rsid w:val="00561DB2"/>
    <w:rsid w:val="005B1AAC"/>
    <w:rsid w:val="005E308B"/>
    <w:rsid w:val="006254B0"/>
    <w:rsid w:val="00657E22"/>
    <w:rsid w:val="00677A33"/>
    <w:rsid w:val="00701A18"/>
    <w:rsid w:val="00726D12"/>
    <w:rsid w:val="0075152D"/>
    <w:rsid w:val="007673C5"/>
    <w:rsid w:val="00781A03"/>
    <w:rsid w:val="007E0772"/>
    <w:rsid w:val="00803B5C"/>
    <w:rsid w:val="008163F4"/>
    <w:rsid w:val="00822656"/>
    <w:rsid w:val="0082627C"/>
    <w:rsid w:val="008276B1"/>
    <w:rsid w:val="00883F6F"/>
    <w:rsid w:val="008875AB"/>
    <w:rsid w:val="008B6372"/>
    <w:rsid w:val="009167DA"/>
    <w:rsid w:val="00941A41"/>
    <w:rsid w:val="00962B19"/>
    <w:rsid w:val="009D2E3E"/>
    <w:rsid w:val="009E0300"/>
    <w:rsid w:val="00A21EA4"/>
    <w:rsid w:val="00A41D03"/>
    <w:rsid w:val="00A56695"/>
    <w:rsid w:val="00A71A65"/>
    <w:rsid w:val="00A932EF"/>
    <w:rsid w:val="00AB1C97"/>
    <w:rsid w:val="00B235A5"/>
    <w:rsid w:val="00B56916"/>
    <w:rsid w:val="00BB1EF9"/>
    <w:rsid w:val="00BB3B96"/>
    <w:rsid w:val="00BB76BD"/>
    <w:rsid w:val="00C20FF2"/>
    <w:rsid w:val="00C92E9D"/>
    <w:rsid w:val="00CD1CAF"/>
    <w:rsid w:val="00CD555D"/>
    <w:rsid w:val="00CE51EA"/>
    <w:rsid w:val="00D77DD5"/>
    <w:rsid w:val="00D86C3B"/>
    <w:rsid w:val="00DA3197"/>
    <w:rsid w:val="00DC0977"/>
    <w:rsid w:val="00DE4CED"/>
    <w:rsid w:val="00DF3B3A"/>
    <w:rsid w:val="00E2768D"/>
    <w:rsid w:val="00E41E72"/>
    <w:rsid w:val="00E4653A"/>
    <w:rsid w:val="00E617D9"/>
    <w:rsid w:val="00EB6D15"/>
    <w:rsid w:val="00EC6C67"/>
    <w:rsid w:val="00ED2183"/>
    <w:rsid w:val="00EF23AF"/>
    <w:rsid w:val="00F0120F"/>
    <w:rsid w:val="00F3210D"/>
    <w:rsid w:val="00F45665"/>
    <w:rsid w:val="00F57B31"/>
    <w:rsid w:val="00F729EC"/>
    <w:rsid w:val="00F72BB1"/>
    <w:rsid w:val="00F77A24"/>
    <w:rsid w:val="00FB049A"/>
    <w:rsid w:val="00FD7C81"/>
    <w:rsid w:val="00FF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06FE74C"/>
  <w15:docId w15:val="{94B50F06-A51B-0E45-A2C0-EE05B662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52D"/>
    <w:pPr>
      <w:suppressAutoHyphens/>
      <w:bidi/>
    </w:pPr>
    <w:rPr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75152D"/>
    <w:rPr>
      <w:rFonts w:ascii="Wingdings" w:hAnsi="Wingdings"/>
      <w:lang w:eastAsia="he-IL" w:bidi="he-IL"/>
    </w:rPr>
  </w:style>
  <w:style w:type="character" w:customStyle="1" w:styleId="WW8Num1z1">
    <w:name w:val="WW8Num1z1"/>
    <w:rsid w:val="0075152D"/>
    <w:rPr>
      <w:rFonts w:ascii="Courier New" w:hAnsi="Courier New" w:cs="Courier New"/>
    </w:rPr>
  </w:style>
  <w:style w:type="character" w:customStyle="1" w:styleId="WW8Num1z2">
    <w:name w:val="WW8Num1z2"/>
    <w:rsid w:val="0075152D"/>
    <w:rPr>
      <w:rFonts w:ascii="Wingdings" w:hAnsi="Wingdings"/>
    </w:rPr>
  </w:style>
  <w:style w:type="character" w:customStyle="1" w:styleId="WW8Num1z3">
    <w:name w:val="WW8Num1z3"/>
    <w:rsid w:val="0075152D"/>
    <w:rPr>
      <w:rFonts w:ascii="Symbol" w:hAnsi="Symbol"/>
    </w:rPr>
  </w:style>
  <w:style w:type="character" w:customStyle="1" w:styleId="WW8Num2z0">
    <w:name w:val="WW8Num2z0"/>
    <w:rsid w:val="0075152D"/>
    <w:rPr>
      <w:rFonts w:ascii="Symbol" w:eastAsia="Times New Roman" w:hAnsi="Symbol" w:cs="Arial"/>
      <w:b/>
    </w:rPr>
  </w:style>
  <w:style w:type="character" w:customStyle="1" w:styleId="WW8Num2z1">
    <w:name w:val="WW8Num2z1"/>
    <w:rsid w:val="0075152D"/>
    <w:rPr>
      <w:rFonts w:ascii="Courier New" w:hAnsi="Courier New" w:cs="Courier New"/>
    </w:rPr>
  </w:style>
  <w:style w:type="character" w:customStyle="1" w:styleId="WW8Num2z2">
    <w:name w:val="WW8Num2z2"/>
    <w:rsid w:val="0075152D"/>
    <w:rPr>
      <w:rFonts w:ascii="Wingdings" w:hAnsi="Wingdings"/>
    </w:rPr>
  </w:style>
  <w:style w:type="character" w:customStyle="1" w:styleId="WW8Num2z3">
    <w:name w:val="WW8Num2z3"/>
    <w:rsid w:val="0075152D"/>
    <w:rPr>
      <w:rFonts w:ascii="Symbol" w:hAnsi="Symbol"/>
    </w:rPr>
  </w:style>
  <w:style w:type="character" w:customStyle="1" w:styleId="WW8Num3z0">
    <w:name w:val="WW8Num3z0"/>
    <w:rsid w:val="0075152D"/>
    <w:rPr>
      <w:rFonts w:ascii="Wingdings" w:hAnsi="Wingdings"/>
    </w:rPr>
  </w:style>
  <w:style w:type="character" w:customStyle="1" w:styleId="WW8Num3z1">
    <w:name w:val="WW8Num3z1"/>
    <w:rsid w:val="0075152D"/>
    <w:rPr>
      <w:rFonts w:ascii="Courier New" w:hAnsi="Courier New" w:cs="Courier New"/>
    </w:rPr>
  </w:style>
  <w:style w:type="character" w:customStyle="1" w:styleId="WW8Num3z3">
    <w:name w:val="WW8Num3z3"/>
    <w:rsid w:val="0075152D"/>
    <w:rPr>
      <w:rFonts w:ascii="Symbol" w:hAnsi="Symbol"/>
    </w:rPr>
  </w:style>
  <w:style w:type="character" w:customStyle="1" w:styleId="WW8Num4z0">
    <w:name w:val="WW8Num4z0"/>
    <w:rsid w:val="0075152D"/>
    <w:rPr>
      <w:rFonts w:ascii="Wingdings" w:hAnsi="Wingdings"/>
    </w:rPr>
  </w:style>
  <w:style w:type="character" w:customStyle="1" w:styleId="WW8Num4z1">
    <w:name w:val="WW8Num4z1"/>
    <w:rsid w:val="0075152D"/>
    <w:rPr>
      <w:rFonts w:ascii="Courier New" w:hAnsi="Courier New" w:cs="Courier New"/>
    </w:rPr>
  </w:style>
  <w:style w:type="character" w:customStyle="1" w:styleId="WW8Num4z3">
    <w:name w:val="WW8Num4z3"/>
    <w:rsid w:val="0075152D"/>
    <w:rPr>
      <w:rFonts w:ascii="Symbol" w:hAnsi="Symbol"/>
    </w:rPr>
  </w:style>
  <w:style w:type="character" w:customStyle="1" w:styleId="WW8Num5z0">
    <w:name w:val="WW8Num5z0"/>
    <w:rsid w:val="0075152D"/>
    <w:rPr>
      <w:rFonts w:ascii="Symbol" w:eastAsia="Times New Roman" w:hAnsi="Symbol" w:cs="Arial"/>
    </w:rPr>
  </w:style>
  <w:style w:type="character" w:customStyle="1" w:styleId="WW8Num5z1">
    <w:name w:val="WW8Num5z1"/>
    <w:rsid w:val="0075152D"/>
    <w:rPr>
      <w:rFonts w:ascii="Courier New" w:hAnsi="Courier New" w:cs="Courier New"/>
    </w:rPr>
  </w:style>
  <w:style w:type="character" w:customStyle="1" w:styleId="WW8Num5z2">
    <w:name w:val="WW8Num5z2"/>
    <w:rsid w:val="0075152D"/>
    <w:rPr>
      <w:rFonts w:ascii="Wingdings" w:hAnsi="Wingdings"/>
    </w:rPr>
  </w:style>
  <w:style w:type="character" w:customStyle="1" w:styleId="WW8Num5z3">
    <w:name w:val="WW8Num5z3"/>
    <w:rsid w:val="0075152D"/>
    <w:rPr>
      <w:rFonts w:ascii="Symbol" w:hAnsi="Symbol"/>
    </w:rPr>
  </w:style>
  <w:style w:type="character" w:customStyle="1" w:styleId="WW8Num6z0">
    <w:name w:val="WW8Num6z0"/>
    <w:rsid w:val="0075152D"/>
    <w:rPr>
      <w:rFonts w:ascii="Wingdings" w:hAnsi="Wingdings"/>
      <w:lang w:eastAsia="he-IL" w:bidi="he-IL"/>
    </w:rPr>
  </w:style>
  <w:style w:type="character" w:customStyle="1" w:styleId="WW8Num6z1">
    <w:name w:val="WW8Num6z1"/>
    <w:rsid w:val="0075152D"/>
    <w:rPr>
      <w:rFonts w:ascii="Symbol" w:eastAsia="Times New Roman" w:hAnsi="Symbol" w:cs="Arial"/>
    </w:rPr>
  </w:style>
  <w:style w:type="character" w:customStyle="1" w:styleId="WW8Num6z2">
    <w:name w:val="WW8Num6z2"/>
    <w:rsid w:val="0075152D"/>
    <w:rPr>
      <w:rFonts w:ascii="Wingdings" w:hAnsi="Wingdings"/>
    </w:rPr>
  </w:style>
  <w:style w:type="character" w:customStyle="1" w:styleId="WW8Num6z3">
    <w:name w:val="WW8Num6z3"/>
    <w:rsid w:val="0075152D"/>
    <w:rPr>
      <w:rFonts w:ascii="Symbol" w:hAnsi="Symbol"/>
    </w:rPr>
  </w:style>
  <w:style w:type="character" w:customStyle="1" w:styleId="WW8Num6z4">
    <w:name w:val="WW8Num6z4"/>
    <w:rsid w:val="0075152D"/>
    <w:rPr>
      <w:rFonts w:ascii="Courier New" w:hAnsi="Courier New" w:cs="Courier New"/>
    </w:rPr>
  </w:style>
  <w:style w:type="character" w:customStyle="1" w:styleId="WW8Num7z0">
    <w:name w:val="WW8Num7z0"/>
    <w:rsid w:val="0075152D"/>
    <w:rPr>
      <w:rFonts w:ascii="Symbol" w:eastAsia="Times New Roman" w:hAnsi="Symbol" w:cs="Arial"/>
      <w:b/>
    </w:rPr>
  </w:style>
  <w:style w:type="character" w:customStyle="1" w:styleId="WW8Num7z1">
    <w:name w:val="WW8Num7z1"/>
    <w:rsid w:val="0075152D"/>
    <w:rPr>
      <w:rFonts w:ascii="Courier New" w:hAnsi="Courier New" w:cs="Courier New"/>
    </w:rPr>
  </w:style>
  <w:style w:type="character" w:customStyle="1" w:styleId="WW8Num7z2">
    <w:name w:val="WW8Num7z2"/>
    <w:rsid w:val="0075152D"/>
    <w:rPr>
      <w:rFonts w:ascii="Wingdings" w:hAnsi="Wingdings"/>
    </w:rPr>
  </w:style>
  <w:style w:type="character" w:customStyle="1" w:styleId="WW8Num7z3">
    <w:name w:val="WW8Num7z3"/>
    <w:rsid w:val="0075152D"/>
    <w:rPr>
      <w:rFonts w:ascii="Symbol" w:hAnsi="Symbol"/>
    </w:rPr>
  </w:style>
  <w:style w:type="character" w:customStyle="1" w:styleId="WW8Num8z0">
    <w:name w:val="WW8Num8z0"/>
    <w:rsid w:val="0075152D"/>
    <w:rPr>
      <w:rFonts w:ascii="Wingdings" w:hAnsi="Wingdings"/>
    </w:rPr>
  </w:style>
  <w:style w:type="character" w:customStyle="1" w:styleId="WW8Num8z1">
    <w:name w:val="WW8Num8z1"/>
    <w:rsid w:val="0075152D"/>
    <w:rPr>
      <w:rFonts w:ascii="Courier New" w:hAnsi="Courier New" w:cs="Courier New"/>
    </w:rPr>
  </w:style>
  <w:style w:type="character" w:customStyle="1" w:styleId="WW8Num8z3">
    <w:name w:val="WW8Num8z3"/>
    <w:rsid w:val="0075152D"/>
    <w:rPr>
      <w:rFonts w:ascii="Symbol" w:hAnsi="Symbol"/>
    </w:rPr>
  </w:style>
  <w:style w:type="character" w:customStyle="1" w:styleId="WW8Num9z0">
    <w:name w:val="WW8Num9z0"/>
    <w:rsid w:val="0075152D"/>
    <w:rPr>
      <w:rFonts w:ascii="Wingdings" w:hAnsi="Wingdings"/>
      <w:lang w:eastAsia="he-IL" w:bidi="he-IL"/>
    </w:rPr>
  </w:style>
  <w:style w:type="character" w:customStyle="1" w:styleId="WW8Num9z1">
    <w:name w:val="WW8Num9z1"/>
    <w:rsid w:val="0075152D"/>
    <w:rPr>
      <w:rFonts w:ascii="Courier New" w:hAnsi="Courier New" w:cs="Courier New"/>
    </w:rPr>
  </w:style>
  <w:style w:type="character" w:customStyle="1" w:styleId="WW8Num9z2">
    <w:name w:val="WW8Num9z2"/>
    <w:rsid w:val="0075152D"/>
    <w:rPr>
      <w:rFonts w:ascii="Wingdings" w:hAnsi="Wingdings"/>
    </w:rPr>
  </w:style>
  <w:style w:type="character" w:customStyle="1" w:styleId="WW8Num9z3">
    <w:name w:val="WW8Num9z3"/>
    <w:rsid w:val="0075152D"/>
    <w:rPr>
      <w:rFonts w:ascii="Symbol" w:hAnsi="Symbol"/>
    </w:rPr>
  </w:style>
  <w:style w:type="character" w:customStyle="1" w:styleId="WW8Num10z0">
    <w:name w:val="WW8Num10z0"/>
    <w:rsid w:val="0075152D"/>
    <w:rPr>
      <w:rFonts w:ascii="Symbol" w:eastAsia="Times New Roman" w:hAnsi="Symbol" w:cs="Arial"/>
    </w:rPr>
  </w:style>
  <w:style w:type="character" w:customStyle="1" w:styleId="WW8Num10z1">
    <w:name w:val="WW8Num10z1"/>
    <w:rsid w:val="0075152D"/>
    <w:rPr>
      <w:rFonts w:ascii="Courier New" w:hAnsi="Courier New" w:cs="Courier New"/>
    </w:rPr>
  </w:style>
  <w:style w:type="character" w:customStyle="1" w:styleId="WW8Num10z2">
    <w:name w:val="WW8Num10z2"/>
    <w:rsid w:val="0075152D"/>
    <w:rPr>
      <w:rFonts w:ascii="Wingdings" w:hAnsi="Wingdings"/>
    </w:rPr>
  </w:style>
  <w:style w:type="character" w:customStyle="1" w:styleId="WW8Num10z3">
    <w:name w:val="WW8Num10z3"/>
    <w:rsid w:val="0075152D"/>
    <w:rPr>
      <w:rFonts w:ascii="Symbol" w:hAnsi="Symbol"/>
    </w:rPr>
  </w:style>
  <w:style w:type="character" w:customStyle="1" w:styleId="WW8Num11z0">
    <w:name w:val="WW8Num11z0"/>
    <w:rsid w:val="0075152D"/>
    <w:rPr>
      <w:rFonts w:ascii="Wingdings" w:hAnsi="Wingdings"/>
      <w:lang w:eastAsia="he-IL" w:bidi="he-IL"/>
    </w:rPr>
  </w:style>
  <w:style w:type="character" w:customStyle="1" w:styleId="WW8Num11z2">
    <w:name w:val="WW8Num11z2"/>
    <w:rsid w:val="0075152D"/>
    <w:rPr>
      <w:rFonts w:ascii="Wingdings" w:hAnsi="Wingdings"/>
    </w:rPr>
  </w:style>
  <w:style w:type="character" w:customStyle="1" w:styleId="WW8Num11z3">
    <w:name w:val="WW8Num11z3"/>
    <w:rsid w:val="0075152D"/>
    <w:rPr>
      <w:rFonts w:ascii="Symbol" w:hAnsi="Symbol"/>
    </w:rPr>
  </w:style>
  <w:style w:type="character" w:customStyle="1" w:styleId="WW8Num11z4">
    <w:name w:val="WW8Num11z4"/>
    <w:rsid w:val="0075152D"/>
    <w:rPr>
      <w:rFonts w:ascii="Courier New" w:hAnsi="Courier New" w:cs="Courier New"/>
    </w:rPr>
  </w:style>
  <w:style w:type="character" w:customStyle="1" w:styleId="WW8Num12z0">
    <w:name w:val="WW8Num12z0"/>
    <w:rsid w:val="0075152D"/>
    <w:rPr>
      <w:rFonts w:ascii="Wingdings" w:hAnsi="Wingdings"/>
      <w:lang w:eastAsia="he-IL" w:bidi="he-IL"/>
    </w:rPr>
  </w:style>
  <w:style w:type="character" w:customStyle="1" w:styleId="WW8Num12z1">
    <w:name w:val="WW8Num12z1"/>
    <w:rsid w:val="0075152D"/>
    <w:rPr>
      <w:rFonts w:ascii="Courier New" w:hAnsi="Courier New" w:cs="Courier New"/>
    </w:rPr>
  </w:style>
  <w:style w:type="character" w:customStyle="1" w:styleId="WW8Num12z2">
    <w:name w:val="WW8Num12z2"/>
    <w:rsid w:val="0075152D"/>
    <w:rPr>
      <w:rFonts w:ascii="Wingdings" w:hAnsi="Wingdings"/>
    </w:rPr>
  </w:style>
  <w:style w:type="character" w:customStyle="1" w:styleId="WW8Num12z3">
    <w:name w:val="WW8Num12z3"/>
    <w:rsid w:val="0075152D"/>
    <w:rPr>
      <w:rFonts w:ascii="Symbol" w:hAnsi="Symbol"/>
    </w:rPr>
  </w:style>
  <w:style w:type="character" w:customStyle="1" w:styleId="WW8Num13z0">
    <w:name w:val="WW8Num13z0"/>
    <w:rsid w:val="0075152D"/>
    <w:rPr>
      <w:rFonts w:ascii="Wingdings" w:hAnsi="Wingdings"/>
    </w:rPr>
  </w:style>
  <w:style w:type="character" w:customStyle="1" w:styleId="WW8Num13z1">
    <w:name w:val="WW8Num13z1"/>
    <w:rsid w:val="0075152D"/>
    <w:rPr>
      <w:rFonts w:ascii="Courier New" w:hAnsi="Courier New" w:cs="Courier New"/>
    </w:rPr>
  </w:style>
  <w:style w:type="character" w:customStyle="1" w:styleId="WW8Num13z3">
    <w:name w:val="WW8Num13z3"/>
    <w:rsid w:val="0075152D"/>
    <w:rPr>
      <w:rFonts w:ascii="Symbol" w:hAnsi="Symbol"/>
    </w:rPr>
  </w:style>
  <w:style w:type="character" w:customStyle="1" w:styleId="WW8Num14z0">
    <w:name w:val="WW8Num14z0"/>
    <w:rsid w:val="0075152D"/>
    <w:rPr>
      <w:rFonts w:ascii="Wingdings" w:hAnsi="Wingdings"/>
    </w:rPr>
  </w:style>
  <w:style w:type="character" w:customStyle="1" w:styleId="WW8Num14z1">
    <w:name w:val="WW8Num14z1"/>
    <w:rsid w:val="0075152D"/>
    <w:rPr>
      <w:rFonts w:ascii="Courier New" w:hAnsi="Courier New" w:cs="Courier New"/>
    </w:rPr>
  </w:style>
  <w:style w:type="character" w:customStyle="1" w:styleId="WW8Num14z3">
    <w:name w:val="WW8Num14z3"/>
    <w:rsid w:val="0075152D"/>
    <w:rPr>
      <w:rFonts w:ascii="Symbol" w:hAnsi="Symbol"/>
    </w:rPr>
  </w:style>
  <w:style w:type="character" w:customStyle="1" w:styleId="WW8Num15z0">
    <w:name w:val="WW8Num15z0"/>
    <w:rsid w:val="0075152D"/>
    <w:rPr>
      <w:rFonts w:ascii="Wingdings" w:hAnsi="Wingdings"/>
      <w:lang w:eastAsia="he-IL" w:bidi="he-IL"/>
    </w:rPr>
  </w:style>
  <w:style w:type="character" w:customStyle="1" w:styleId="WW8Num15z1">
    <w:name w:val="WW8Num15z1"/>
    <w:rsid w:val="0075152D"/>
    <w:rPr>
      <w:rFonts w:ascii="Courier New" w:hAnsi="Courier New" w:cs="Courier New"/>
    </w:rPr>
  </w:style>
  <w:style w:type="character" w:customStyle="1" w:styleId="WW8Num15z2">
    <w:name w:val="WW8Num15z2"/>
    <w:rsid w:val="0075152D"/>
    <w:rPr>
      <w:rFonts w:ascii="Wingdings" w:hAnsi="Wingdings"/>
    </w:rPr>
  </w:style>
  <w:style w:type="character" w:customStyle="1" w:styleId="WW8Num15z3">
    <w:name w:val="WW8Num15z3"/>
    <w:rsid w:val="0075152D"/>
    <w:rPr>
      <w:rFonts w:ascii="Symbol" w:hAnsi="Symbol"/>
    </w:rPr>
  </w:style>
  <w:style w:type="character" w:customStyle="1" w:styleId="WW8Num17z0">
    <w:name w:val="WW8Num17z0"/>
    <w:rsid w:val="0075152D"/>
    <w:rPr>
      <w:rFonts w:ascii="Wingdings" w:hAnsi="Wingdings"/>
    </w:rPr>
  </w:style>
  <w:style w:type="character" w:customStyle="1" w:styleId="WW8Num17z1">
    <w:name w:val="WW8Num17z1"/>
    <w:rsid w:val="0075152D"/>
    <w:rPr>
      <w:rFonts w:ascii="Courier New" w:hAnsi="Courier New" w:cs="Courier New"/>
    </w:rPr>
  </w:style>
  <w:style w:type="character" w:customStyle="1" w:styleId="WW8Num17z3">
    <w:name w:val="WW8Num17z3"/>
    <w:rsid w:val="0075152D"/>
    <w:rPr>
      <w:rFonts w:ascii="Symbol" w:hAnsi="Symbol"/>
    </w:rPr>
  </w:style>
  <w:style w:type="character" w:customStyle="1" w:styleId="WW8Num18z0">
    <w:name w:val="WW8Num18z0"/>
    <w:rsid w:val="0075152D"/>
    <w:rPr>
      <w:rFonts w:ascii="Wingdings" w:hAnsi="Wingdings"/>
      <w:color w:val="auto"/>
    </w:rPr>
  </w:style>
  <w:style w:type="character" w:customStyle="1" w:styleId="WW8Num18z1">
    <w:name w:val="WW8Num18z1"/>
    <w:rsid w:val="0075152D"/>
    <w:rPr>
      <w:rFonts w:ascii="Courier New" w:hAnsi="Courier New" w:cs="Courier New"/>
    </w:rPr>
  </w:style>
  <w:style w:type="character" w:customStyle="1" w:styleId="WW8Num18z2">
    <w:name w:val="WW8Num18z2"/>
    <w:rsid w:val="0075152D"/>
    <w:rPr>
      <w:rFonts w:ascii="Wingdings" w:hAnsi="Wingdings"/>
    </w:rPr>
  </w:style>
  <w:style w:type="character" w:customStyle="1" w:styleId="WW8Num18z3">
    <w:name w:val="WW8Num18z3"/>
    <w:rsid w:val="0075152D"/>
    <w:rPr>
      <w:rFonts w:ascii="Symbol" w:hAnsi="Symbol"/>
    </w:rPr>
  </w:style>
  <w:style w:type="character" w:customStyle="1" w:styleId="WW8Num19z0">
    <w:name w:val="WW8Num19z0"/>
    <w:rsid w:val="0075152D"/>
    <w:rPr>
      <w:rFonts w:ascii="Wingdings" w:hAnsi="Wingdings"/>
      <w:lang w:eastAsia="he-IL" w:bidi="he-IL"/>
    </w:rPr>
  </w:style>
  <w:style w:type="character" w:customStyle="1" w:styleId="WW8Num19z2">
    <w:name w:val="WW8Num19z2"/>
    <w:rsid w:val="0075152D"/>
    <w:rPr>
      <w:rFonts w:ascii="Symbol" w:eastAsia="Times New Roman" w:hAnsi="Symbol" w:cs="Arial"/>
    </w:rPr>
  </w:style>
  <w:style w:type="character" w:customStyle="1" w:styleId="WW8Num19z3">
    <w:name w:val="WW8Num19z3"/>
    <w:rsid w:val="0075152D"/>
    <w:rPr>
      <w:rFonts w:ascii="Symbol" w:hAnsi="Symbol"/>
    </w:rPr>
  </w:style>
  <w:style w:type="character" w:customStyle="1" w:styleId="WW8Num19z4">
    <w:name w:val="WW8Num19z4"/>
    <w:rsid w:val="0075152D"/>
    <w:rPr>
      <w:rFonts w:ascii="Courier New" w:hAnsi="Courier New" w:cs="Courier New"/>
    </w:rPr>
  </w:style>
  <w:style w:type="character" w:customStyle="1" w:styleId="WW8Num19z5">
    <w:name w:val="WW8Num19z5"/>
    <w:rsid w:val="0075152D"/>
    <w:rPr>
      <w:rFonts w:ascii="Wingdings" w:hAnsi="Wingdings"/>
    </w:rPr>
  </w:style>
  <w:style w:type="character" w:customStyle="1" w:styleId="WW8Num20z0">
    <w:name w:val="WW8Num20z0"/>
    <w:rsid w:val="0075152D"/>
    <w:rPr>
      <w:rFonts w:ascii="Wingdings" w:hAnsi="Wingdings"/>
    </w:rPr>
  </w:style>
  <w:style w:type="character" w:customStyle="1" w:styleId="WW8Num20z1">
    <w:name w:val="WW8Num20z1"/>
    <w:rsid w:val="0075152D"/>
    <w:rPr>
      <w:rFonts w:ascii="Courier New" w:hAnsi="Courier New" w:cs="Courier New"/>
    </w:rPr>
  </w:style>
  <w:style w:type="character" w:customStyle="1" w:styleId="WW8Num20z3">
    <w:name w:val="WW8Num20z3"/>
    <w:rsid w:val="0075152D"/>
    <w:rPr>
      <w:rFonts w:ascii="Symbol" w:hAnsi="Symbol"/>
    </w:rPr>
  </w:style>
  <w:style w:type="character" w:customStyle="1" w:styleId="WW8Num21z0">
    <w:name w:val="WW8Num21z0"/>
    <w:rsid w:val="0075152D"/>
    <w:rPr>
      <w:rFonts w:ascii="Wingdings" w:hAnsi="Wingdings"/>
      <w:lang w:eastAsia="he-IL" w:bidi="he-IL"/>
    </w:rPr>
  </w:style>
  <w:style w:type="character" w:customStyle="1" w:styleId="WW8Num21z1">
    <w:name w:val="WW8Num21z1"/>
    <w:rsid w:val="0075152D"/>
    <w:rPr>
      <w:rFonts w:ascii="Courier New" w:hAnsi="Courier New" w:cs="Courier New"/>
    </w:rPr>
  </w:style>
  <w:style w:type="character" w:customStyle="1" w:styleId="WW8Num21z2">
    <w:name w:val="WW8Num21z2"/>
    <w:rsid w:val="0075152D"/>
    <w:rPr>
      <w:rFonts w:ascii="Wingdings" w:hAnsi="Wingdings"/>
    </w:rPr>
  </w:style>
  <w:style w:type="character" w:customStyle="1" w:styleId="WW8Num21z3">
    <w:name w:val="WW8Num21z3"/>
    <w:rsid w:val="0075152D"/>
    <w:rPr>
      <w:rFonts w:ascii="Symbol" w:hAnsi="Symbol"/>
    </w:rPr>
  </w:style>
  <w:style w:type="character" w:customStyle="1" w:styleId="WW8Num22z0">
    <w:name w:val="WW8Num22z0"/>
    <w:rsid w:val="0075152D"/>
    <w:rPr>
      <w:rFonts w:ascii="Wingdings" w:hAnsi="Wingdings"/>
    </w:rPr>
  </w:style>
  <w:style w:type="character" w:customStyle="1" w:styleId="WW8Num22z1">
    <w:name w:val="WW8Num22z1"/>
    <w:rsid w:val="0075152D"/>
    <w:rPr>
      <w:rFonts w:ascii="Courier New" w:hAnsi="Courier New" w:cs="Courier New"/>
    </w:rPr>
  </w:style>
  <w:style w:type="character" w:customStyle="1" w:styleId="WW8Num22z3">
    <w:name w:val="WW8Num22z3"/>
    <w:rsid w:val="0075152D"/>
    <w:rPr>
      <w:rFonts w:ascii="Symbol" w:hAnsi="Symbol"/>
    </w:rPr>
  </w:style>
  <w:style w:type="character" w:customStyle="1" w:styleId="WW8Num23z0">
    <w:name w:val="WW8Num23z0"/>
    <w:rsid w:val="0075152D"/>
    <w:rPr>
      <w:rFonts w:ascii="Wingdings" w:hAnsi="Wingdings"/>
      <w:lang w:eastAsia="he-IL" w:bidi="he-IL"/>
    </w:rPr>
  </w:style>
  <w:style w:type="character" w:customStyle="1" w:styleId="WW8Num23z1">
    <w:name w:val="WW8Num23z1"/>
    <w:rsid w:val="0075152D"/>
    <w:rPr>
      <w:rFonts w:ascii="Courier New" w:hAnsi="Courier New" w:cs="Courier New"/>
    </w:rPr>
  </w:style>
  <w:style w:type="character" w:customStyle="1" w:styleId="WW8Num23z2">
    <w:name w:val="WW8Num23z2"/>
    <w:rsid w:val="0075152D"/>
    <w:rPr>
      <w:rFonts w:ascii="Wingdings" w:hAnsi="Wingdings"/>
    </w:rPr>
  </w:style>
  <w:style w:type="character" w:customStyle="1" w:styleId="WW8Num23z3">
    <w:name w:val="WW8Num23z3"/>
    <w:rsid w:val="0075152D"/>
    <w:rPr>
      <w:rFonts w:ascii="Symbol" w:hAnsi="Symbol"/>
    </w:rPr>
  </w:style>
  <w:style w:type="character" w:customStyle="1" w:styleId="WW8Num24z0">
    <w:name w:val="WW8Num24z0"/>
    <w:rsid w:val="0075152D"/>
    <w:rPr>
      <w:rFonts w:ascii="Wingdings" w:hAnsi="Wingdings"/>
    </w:rPr>
  </w:style>
  <w:style w:type="character" w:customStyle="1" w:styleId="WW8Num24z1">
    <w:name w:val="WW8Num24z1"/>
    <w:rsid w:val="0075152D"/>
    <w:rPr>
      <w:rFonts w:ascii="Courier New" w:hAnsi="Courier New" w:cs="Courier New"/>
    </w:rPr>
  </w:style>
  <w:style w:type="character" w:customStyle="1" w:styleId="WW8Num24z3">
    <w:name w:val="WW8Num24z3"/>
    <w:rsid w:val="0075152D"/>
    <w:rPr>
      <w:rFonts w:ascii="Symbol" w:hAnsi="Symbol"/>
    </w:rPr>
  </w:style>
  <w:style w:type="character" w:customStyle="1" w:styleId="1">
    <w:name w:val="גופן ברירת המחדל של פיסקה1"/>
    <w:rsid w:val="0075152D"/>
  </w:style>
  <w:style w:type="character" w:styleId="Hyperlink">
    <w:name w:val="Hyperlink"/>
    <w:basedOn w:val="1"/>
    <w:rsid w:val="0075152D"/>
    <w:rPr>
      <w:color w:val="0000FF"/>
      <w:u w:val="single"/>
    </w:rPr>
  </w:style>
  <w:style w:type="character" w:styleId="FollowedHyperlink">
    <w:name w:val="FollowedHyperlink"/>
    <w:basedOn w:val="1"/>
    <w:rsid w:val="0075152D"/>
    <w:rPr>
      <w:color w:val="800080"/>
      <w:u w:val="single"/>
    </w:rPr>
  </w:style>
  <w:style w:type="paragraph" w:customStyle="1" w:styleId="Heading">
    <w:name w:val="Heading"/>
    <w:basedOn w:val="Normal"/>
    <w:next w:val="BodyText"/>
    <w:rsid w:val="0075152D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rsid w:val="0075152D"/>
    <w:pPr>
      <w:spacing w:after="120"/>
    </w:pPr>
  </w:style>
  <w:style w:type="paragraph" w:styleId="List">
    <w:name w:val="List"/>
    <w:basedOn w:val="BodyText"/>
    <w:rsid w:val="0075152D"/>
    <w:rPr>
      <w:rFonts w:cs="Tahoma"/>
    </w:rPr>
  </w:style>
  <w:style w:type="paragraph" w:customStyle="1" w:styleId="Caption1">
    <w:name w:val="Caption1"/>
    <w:basedOn w:val="Normal"/>
    <w:rsid w:val="0075152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75152D"/>
    <w:pPr>
      <w:suppressLineNumbers/>
    </w:pPr>
    <w:rPr>
      <w:rFonts w:cs="Tahoma"/>
    </w:rPr>
  </w:style>
  <w:style w:type="paragraph" w:customStyle="1" w:styleId="paragraphstyle">
    <w:name w:val="paragraph_style"/>
    <w:basedOn w:val="Normal"/>
    <w:rsid w:val="009D2E3E"/>
    <w:pPr>
      <w:suppressAutoHyphens w:val="0"/>
      <w:bidi w:val="0"/>
      <w:spacing w:before="100" w:beforeAutospacing="1" w:after="100" w:afterAutospacing="1"/>
    </w:pPr>
    <w:rPr>
      <w:lang w:eastAsia="en-US"/>
    </w:rPr>
  </w:style>
  <w:style w:type="paragraph" w:customStyle="1" w:styleId="paragraphstyle1">
    <w:name w:val="paragraph_style_1"/>
    <w:basedOn w:val="Normal"/>
    <w:rsid w:val="009D2E3E"/>
    <w:pPr>
      <w:suppressAutoHyphens w:val="0"/>
      <w:bidi w:val="0"/>
      <w:spacing w:before="100" w:beforeAutospacing="1" w:after="100" w:afterAutospacing="1"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65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53A"/>
    <w:rPr>
      <w:rFonts w:ascii="Tahoma" w:hAnsi="Tahoma" w:cs="Tahoma"/>
      <w:sz w:val="16"/>
      <w:szCs w:val="16"/>
      <w:lang w:eastAsia="he-IL"/>
    </w:rPr>
  </w:style>
  <w:style w:type="paragraph" w:styleId="ListParagraph">
    <w:name w:val="List Paragraph"/>
    <w:basedOn w:val="Normal"/>
    <w:uiPriority w:val="34"/>
    <w:qFormat/>
    <w:rsid w:val="004A656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E71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0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ko.co.il/mako-vod-keshet/this-time-this-year-s1?partner=SecondNav" TargetMode="External"/><Relationship Id="rId13" Type="http://schemas.openxmlformats.org/officeDocument/2006/relationships/hyperlink" Target="http://itairaziel.com/www.itairaziel.com/bymwy/Pages/swgrym_snh_2010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watch/?v=311640076089965" TargetMode="External"/><Relationship Id="rId12" Type="http://schemas.openxmlformats.org/officeDocument/2006/relationships/hyperlink" Target="http://www.ynet.co.il/articles/0,7340,L-3901880,00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ko.co.il/mako-vod-keshet/eating_jerusalem" TargetMode="External"/><Relationship Id="rId11" Type="http://schemas.openxmlformats.org/officeDocument/2006/relationships/hyperlink" Target="http://youtu.be/6sk1hqoK2gE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://vimeo.com/10181202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youtu.be/iTuccYe12K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 – רזיאל איתי</vt:lpstr>
      <vt:lpstr>קורות חיים – רזיאל איתי</vt:lpstr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– רזיאל איתי</dc:title>
  <dc:creator>RAZIEL Itai</dc:creator>
  <cp:lastModifiedBy>אלה רזיאל</cp:lastModifiedBy>
  <cp:revision>2</cp:revision>
  <cp:lastPrinted>2008-01-09T18:30:00Z</cp:lastPrinted>
  <dcterms:created xsi:type="dcterms:W3CDTF">2025-05-19T19:34:00Z</dcterms:created>
  <dcterms:modified xsi:type="dcterms:W3CDTF">2025-05-19T19:34:00Z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368808471</vt:i4>
  </property>
  <property fmtid="{D5CDD505-2E9C-101B-9397-08002B2CF9AE}" pid="3" name="_AuthorEmail">
    <vt:lpwstr>itairaziel@013.net.il</vt:lpwstr>
  </property>
  <property fmtid="{D5CDD505-2E9C-101B-9397-08002B2CF9AE}" pid="4" name="_AuthorEmailDisplayName">
    <vt:lpwstr>Itai Raziel</vt:lpwstr>
  </property>
  <property fmtid="{D5CDD505-2E9C-101B-9397-08002B2CF9AE}" pid="5" name="_EmailSubject">
    <vt:lpwstr>c.v</vt:lpwstr>
  </property>
  <property fmtid="{D5CDD505-2E9C-101B-9397-08002B2CF9AE}" pid="6" name="_ReviewingToolsShownOnce">
    <vt:lpwstr/>
  </property>
</Properties>
</file>