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5F03" w14:textId="77777777" w:rsidR="00726D12" w:rsidRDefault="00726D12" w:rsidP="00726D12">
      <w:pPr>
        <w:pStyle w:val="paragraphstyle"/>
        <w:bidi/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rtl/>
        </w:rPr>
      </w:pPr>
      <w:r>
        <w:rPr>
          <w:rFonts w:ascii="Arial" w:hAnsi="Arial" w:cs="Arial"/>
          <w:noProof/>
          <w:color w:val="000000"/>
          <w:rtl/>
          <w:lang w:val="he-IL"/>
        </w:rPr>
        <w:drawing>
          <wp:inline distT="0" distB="0" distL="0" distR="0" wp14:anchorId="32057BCB" wp14:editId="176AEA8C">
            <wp:extent cx="5273675" cy="21805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0-05-20 at 09.46.03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F271" w14:textId="20825D8F" w:rsidR="001377EC" w:rsidRPr="008B6372" w:rsidRDefault="00D77DD5" w:rsidP="007673C5">
      <w:pPr>
        <w:pStyle w:val="paragraphstyle"/>
        <w:bidi/>
        <w:spacing w:before="0" w:beforeAutospacing="0" w:after="0" w:afterAutospacing="0" w:line="360" w:lineRule="auto"/>
        <w:rPr>
          <w:rFonts w:ascii="Arial" w:hAnsi="Arial" w:cs="Arial"/>
          <w:color w:val="000000"/>
          <w:rtl/>
        </w:rPr>
      </w:pPr>
      <w:r w:rsidRPr="008B6372">
        <w:rPr>
          <w:rFonts w:ascii="Arial" w:hAnsi="Arial" w:cs="Arial"/>
          <w:color w:val="000000"/>
          <w:rtl/>
        </w:rPr>
        <w:t>איתי רזיאל ה</w:t>
      </w:r>
      <w:r w:rsidR="00ED2183">
        <w:rPr>
          <w:rFonts w:ascii="Arial" w:hAnsi="Arial" w:cs="Arial" w:hint="cs"/>
          <w:color w:val="000000"/>
          <w:rtl/>
        </w:rPr>
        <w:t>ינו</w:t>
      </w:r>
      <w:r w:rsidR="008163F4">
        <w:rPr>
          <w:rFonts w:ascii="Arial" w:hAnsi="Arial" w:cs="Arial" w:hint="cs"/>
          <w:color w:val="000000"/>
          <w:rtl/>
        </w:rPr>
        <w:t xml:space="preserve"> </w:t>
      </w:r>
      <w:r w:rsidR="003E71B8">
        <w:rPr>
          <w:rFonts w:ascii="Arial" w:hAnsi="Arial" w:cs="Arial" w:hint="cs"/>
          <w:color w:val="000000"/>
          <w:rtl/>
        </w:rPr>
        <w:t>צלם</w:t>
      </w:r>
      <w:r w:rsidR="00C300B9">
        <w:rPr>
          <w:rFonts w:ascii="Arial" w:hAnsi="Arial" w:cs="Arial" w:hint="cs"/>
          <w:color w:val="000000"/>
          <w:rtl/>
        </w:rPr>
        <w:t xml:space="preserve">, </w:t>
      </w:r>
      <w:r w:rsidR="00174BC4">
        <w:rPr>
          <w:rFonts w:ascii="Arial" w:hAnsi="Arial" w:cs="Arial" w:hint="cs"/>
          <w:color w:val="000000"/>
          <w:rtl/>
        </w:rPr>
        <w:t>במאי</w:t>
      </w:r>
      <w:r w:rsidR="008B6372" w:rsidRPr="008B6372">
        <w:rPr>
          <w:rFonts w:ascii="Arial" w:hAnsi="Arial" w:cs="Arial"/>
          <w:color w:val="000000"/>
          <w:rtl/>
        </w:rPr>
        <w:t xml:space="preserve"> </w:t>
      </w:r>
      <w:r w:rsidR="00C300B9">
        <w:rPr>
          <w:rFonts w:ascii="Arial" w:hAnsi="Arial" w:cs="Arial" w:hint="cs"/>
          <w:color w:val="000000"/>
          <w:rtl/>
        </w:rPr>
        <w:t xml:space="preserve">ויוצר דוקומנטרי </w:t>
      </w:r>
      <w:r w:rsidR="00ED2183" w:rsidRPr="008B6372">
        <w:rPr>
          <w:rFonts w:ascii="Arial" w:hAnsi="Arial" w:cs="Arial"/>
          <w:color w:val="000000"/>
          <w:rtl/>
        </w:rPr>
        <w:t>בוגר בית הספר לקולנוע וטלוויזיה באוניברסיטת תל אביב</w:t>
      </w:r>
      <w:r w:rsidR="008163F4">
        <w:rPr>
          <w:rFonts w:ascii="Arial" w:hAnsi="Arial" w:cs="Arial" w:hint="cs"/>
          <w:color w:val="000000"/>
          <w:rtl/>
        </w:rPr>
        <w:t xml:space="preserve"> (1999)</w:t>
      </w:r>
      <w:r w:rsidR="00ED2183">
        <w:rPr>
          <w:rFonts w:ascii="Arial" w:hAnsi="Arial" w:cs="Arial" w:hint="cs"/>
          <w:color w:val="000000"/>
          <w:rtl/>
        </w:rPr>
        <w:t>.</w:t>
      </w:r>
      <w:r w:rsidR="00726D12">
        <w:rPr>
          <w:rFonts w:ascii="Arial" w:hAnsi="Arial" w:cs="Arial" w:hint="cs"/>
          <w:color w:val="000000"/>
          <w:rtl/>
        </w:rPr>
        <w:t xml:space="preserve"> </w:t>
      </w:r>
      <w:r w:rsidR="00ED2183">
        <w:rPr>
          <w:rFonts w:ascii="Arial" w:hAnsi="Arial" w:cs="Arial" w:hint="cs"/>
          <w:color w:val="000000"/>
          <w:rtl/>
        </w:rPr>
        <w:t>בעל ותק של</w:t>
      </w:r>
      <w:r w:rsidR="008B6372" w:rsidRPr="008B6372">
        <w:rPr>
          <w:rFonts w:ascii="Arial" w:hAnsi="Arial" w:cs="Arial"/>
          <w:color w:val="000000"/>
          <w:rtl/>
        </w:rPr>
        <w:t xml:space="preserve"> </w:t>
      </w:r>
      <w:r w:rsidR="000C0DF4">
        <w:rPr>
          <w:rFonts w:ascii="Arial" w:hAnsi="Arial" w:cs="Arial" w:hint="cs"/>
          <w:color w:val="000000"/>
          <w:rtl/>
        </w:rPr>
        <w:t xml:space="preserve">כ25 </w:t>
      </w:r>
      <w:r w:rsidR="000875A7" w:rsidRPr="008B6372">
        <w:rPr>
          <w:rFonts w:ascii="Arial" w:hAnsi="Arial" w:cs="Arial"/>
          <w:color w:val="000000"/>
          <w:rtl/>
        </w:rPr>
        <w:t>שנה</w:t>
      </w:r>
      <w:r w:rsidRPr="008B6372">
        <w:rPr>
          <w:rFonts w:ascii="Arial" w:hAnsi="Arial" w:cs="Arial"/>
          <w:color w:val="000000"/>
          <w:rtl/>
        </w:rPr>
        <w:t xml:space="preserve"> </w:t>
      </w:r>
      <w:r w:rsidR="009D2E3E" w:rsidRPr="008B6372">
        <w:rPr>
          <w:rFonts w:ascii="Arial" w:hAnsi="Arial" w:cs="Arial"/>
          <w:color w:val="000000"/>
          <w:rtl/>
        </w:rPr>
        <w:t xml:space="preserve">בתעשיית </w:t>
      </w:r>
      <w:r w:rsidRPr="008B6372">
        <w:rPr>
          <w:rFonts w:ascii="Arial" w:hAnsi="Arial" w:cs="Arial"/>
          <w:color w:val="000000"/>
          <w:rtl/>
        </w:rPr>
        <w:t>הטלוויזיה</w:t>
      </w:r>
      <w:r w:rsidR="009D2E3E" w:rsidRPr="008B6372">
        <w:rPr>
          <w:rFonts w:ascii="Arial" w:hAnsi="Arial" w:cs="Arial"/>
          <w:color w:val="000000"/>
          <w:rtl/>
        </w:rPr>
        <w:t xml:space="preserve"> והקולנוע בארץ. באמתחתו עשרות סרטים,</w:t>
      </w:r>
      <w:r w:rsidRPr="008B6372">
        <w:rPr>
          <w:rFonts w:ascii="Arial" w:hAnsi="Arial" w:cs="Arial"/>
          <w:color w:val="000000"/>
          <w:rtl/>
        </w:rPr>
        <w:t xml:space="preserve"> </w:t>
      </w:r>
      <w:r w:rsidR="008163F4">
        <w:rPr>
          <w:rFonts w:ascii="Arial" w:hAnsi="Arial" w:cs="Arial" w:hint="cs"/>
          <w:color w:val="000000"/>
          <w:rtl/>
        </w:rPr>
        <w:t>סדרות</w:t>
      </w:r>
      <w:r w:rsidR="000875A7" w:rsidRPr="008B6372">
        <w:rPr>
          <w:rFonts w:ascii="Arial" w:hAnsi="Arial" w:cs="Arial"/>
          <w:color w:val="000000"/>
          <w:rtl/>
        </w:rPr>
        <w:t xml:space="preserve"> דוקומנטריים</w:t>
      </w:r>
      <w:r w:rsidR="009D2E3E" w:rsidRPr="008B6372">
        <w:rPr>
          <w:rFonts w:ascii="Arial" w:hAnsi="Arial" w:cs="Arial"/>
          <w:color w:val="000000"/>
          <w:rtl/>
        </w:rPr>
        <w:t>, תוכניות טלוויזיה,</w:t>
      </w:r>
      <w:r w:rsidR="001C1346">
        <w:rPr>
          <w:rFonts w:ascii="Arial" w:hAnsi="Arial" w:cs="Arial" w:hint="cs"/>
          <w:color w:val="000000"/>
          <w:rtl/>
        </w:rPr>
        <w:t xml:space="preserve"> פרסומות</w:t>
      </w:r>
      <w:r w:rsidR="009D2E3E" w:rsidRPr="008B6372">
        <w:rPr>
          <w:rFonts w:ascii="Arial" w:hAnsi="Arial" w:cs="Arial"/>
          <w:color w:val="000000"/>
          <w:rtl/>
        </w:rPr>
        <w:t xml:space="preserve"> </w:t>
      </w:r>
      <w:r w:rsidRPr="008B6372">
        <w:rPr>
          <w:rFonts w:ascii="Arial" w:hAnsi="Arial" w:cs="Arial"/>
          <w:color w:val="000000"/>
          <w:rtl/>
        </w:rPr>
        <w:t xml:space="preserve">וקליפים אשר </w:t>
      </w:r>
      <w:r w:rsidR="009D2E3E" w:rsidRPr="008B6372">
        <w:rPr>
          <w:rFonts w:ascii="Arial" w:hAnsi="Arial" w:cs="Arial"/>
          <w:color w:val="000000"/>
          <w:rtl/>
        </w:rPr>
        <w:t xml:space="preserve">צילם. </w:t>
      </w:r>
    </w:p>
    <w:p w14:paraId="2C39CB07" w14:textId="77777777" w:rsidR="00C300B9" w:rsidRDefault="009D2E3E" w:rsidP="007673C5">
      <w:pPr>
        <w:pStyle w:val="paragraphstyle"/>
        <w:bidi/>
        <w:spacing w:before="0" w:beforeAutospacing="0" w:after="0" w:afterAutospacing="0" w:line="360" w:lineRule="auto"/>
        <w:rPr>
          <w:rFonts w:ascii="Arial" w:hAnsi="Arial" w:cs="Arial"/>
          <w:color w:val="000000"/>
          <w:rtl/>
        </w:rPr>
      </w:pPr>
      <w:r w:rsidRPr="008B6372">
        <w:rPr>
          <w:rFonts w:ascii="Arial" w:hAnsi="Arial" w:cs="Arial"/>
          <w:color w:val="000000"/>
          <w:rtl/>
        </w:rPr>
        <w:t>איתי</w:t>
      </w:r>
      <w:r w:rsidR="008B6372" w:rsidRPr="008B6372">
        <w:rPr>
          <w:rFonts w:ascii="Arial" w:hAnsi="Arial" w:cs="Arial"/>
          <w:color w:val="000000"/>
          <w:rtl/>
        </w:rPr>
        <w:t xml:space="preserve"> </w:t>
      </w:r>
      <w:r w:rsidR="008163F4">
        <w:rPr>
          <w:rFonts w:ascii="Arial" w:hAnsi="Arial" w:cs="Arial" w:hint="cs"/>
          <w:color w:val="000000"/>
          <w:rtl/>
        </w:rPr>
        <w:t xml:space="preserve">עובד </w:t>
      </w:r>
      <w:r w:rsidR="009167DA">
        <w:rPr>
          <w:rFonts w:ascii="Arial" w:hAnsi="Arial" w:cs="Arial" w:hint="cs"/>
          <w:color w:val="000000"/>
          <w:rtl/>
        </w:rPr>
        <w:t>עם</w:t>
      </w:r>
      <w:r w:rsidR="009E0300">
        <w:rPr>
          <w:rFonts w:ascii="Arial" w:hAnsi="Arial" w:cs="Arial" w:hint="cs"/>
          <w:color w:val="000000"/>
          <w:rtl/>
        </w:rPr>
        <w:t xml:space="preserve"> הבמאים </w:t>
      </w:r>
      <w:proofErr w:type="spellStart"/>
      <w:r w:rsidR="009E0300">
        <w:rPr>
          <w:rFonts w:ascii="Arial" w:hAnsi="Arial" w:cs="Arial" w:hint="cs"/>
          <w:color w:val="000000"/>
          <w:rtl/>
        </w:rPr>
        <w:t>הדוקומנטרים</w:t>
      </w:r>
      <w:proofErr w:type="spellEnd"/>
      <w:r w:rsidR="009E0300">
        <w:rPr>
          <w:rFonts w:ascii="Arial" w:hAnsi="Arial" w:cs="Arial" w:hint="cs"/>
          <w:color w:val="000000"/>
          <w:rtl/>
        </w:rPr>
        <w:t xml:space="preserve"> המובילים בארץ (תומר וברק </w:t>
      </w:r>
      <w:proofErr w:type="spellStart"/>
      <w:r w:rsidR="009E0300">
        <w:rPr>
          <w:rFonts w:ascii="Arial" w:hAnsi="Arial" w:cs="Arial" w:hint="cs"/>
          <w:color w:val="000000"/>
          <w:rtl/>
        </w:rPr>
        <w:t>הימן</w:t>
      </w:r>
      <w:proofErr w:type="spellEnd"/>
      <w:r w:rsidR="009E0300">
        <w:rPr>
          <w:rFonts w:ascii="Arial" w:hAnsi="Arial" w:cs="Arial" w:hint="cs"/>
          <w:color w:val="000000"/>
          <w:rtl/>
        </w:rPr>
        <w:t>, דוד אופק,</w:t>
      </w:r>
      <w:r w:rsidR="008163F4">
        <w:rPr>
          <w:rFonts w:ascii="Arial" w:hAnsi="Arial" w:cs="Arial" w:hint="cs"/>
          <w:color w:val="000000"/>
          <w:rtl/>
        </w:rPr>
        <w:t xml:space="preserve"> </w:t>
      </w:r>
      <w:r w:rsidR="009E0300">
        <w:rPr>
          <w:rFonts w:ascii="Arial" w:hAnsi="Arial" w:cs="Arial" w:hint="cs"/>
          <w:color w:val="000000"/>
          <w:rtl/>
        </w:rPr>
        <w:t xml:space="preserve">נטע שושני, </w:t>
      </w:r>
      <w:r w:rsidR="00C300B9">
        <w:rPr>
          <w:rFonts w:ascii="Arial" w:hAnsi="Arial" w:cs="Arial" w:hint="cs"/>
          <w:color w:val="000000"/>
          <w:rtl/>
        </w:rPr>
        <w:t xml:space="preserve">נפתלי </w:t>
      </w:r>
      <w:proofErr w:type="spellStart"/>
      <w:r w:rsidR="00C300B9">
        <w:rPr>
          <w:rFonts w:ascii="Arial" w:hAnsi="Arial" w:cs="Arial" w:hint="cs"/>
          <w:color w:val="000000"/>
          <w:rtl/>
        </w:rPr>
        <w:t>גליקסברג</w:t>
      </w:r>
      <w:proofErr w:type="spellEnd"/>
      <w:r w:rsidR="00C300B9">
        <w:rPr>
          <w:rFonts w:ascii="Arial" w:hAnsi="Arial" w:cs="Arial" w:hint="cs"/>
          <w:color w:val="000000"/>
          <w:rtl/>
        </w:rPr>
        <w:t xml:space="preserve">, </w:t>
      </w:r>
      <w:r w:rsidR="008163F4">
        <w:rPr>
          <w:rFonts w:ascii="Arial" w:hAnsi="Arial" w:cs="Arial" w:hint="cs"/>
          <w:color w:val="000000"/>
          <w:rtl/>
        </w:rPr>
        <w:t xml:space="preserve">ירון זילברמן, </w:t>
      </w:r>
      <w:proofErr w:type="spellStart"/>
      <w:r w:rsidR="008163F4">
        <w:rPr>
          <w:rFonts w:ascii="Arial" w:hAnsi="Arial" w:cs="Arial" w:hint="cs"/>
          <w:color w:val="000000"/>
          <w:rtl/>
        </w:rPr>
        <w:t>אבידע</w:t>
      </w:r>
      <w:proofErr w:type="spellEnd"/>
      <w:r w:rsidR="008163F4">
        <w:rPr>
          <w:rFonts w:ascii="Arial" w:hAnsi="Arial" w:cs="Arial" w:hint="cs"/>
          <w:color w:val="000000"/>
          <w:rtl/>
        </w:rPr>
        <w:t xml:space="preserve"> לבני, </w:t>
      </w:r>
      <w:r w:rsidR="009E0300">
        <w:rPr>
          <w:rFonts w:ascii="Arial" w:hAnsi="Arial" w:cs="Arial" w:hint="cs"/>
          <w:color w:val="000000"/>
          <w:rtl/>
        </w:rPr>
        <w:t>רן לנדאו ועוד)</w:t>
      </w:r>
      <w:r w:rsidR="00CD1CAF" w:rsidRPr="008B6372">
        <w:rPr>
          <w:rFonts w:ascii="Arial" w:hAnsi="Arial" w:cs="Arial"/>
          <w:color w:val="000000"/>
          <w:rtl/>
        </w:rPr>
        <w:t>.</w:t>
      </w:r>
      <w:r w:rsidR="008B6372" w:rsidRPr="008B6372">
        <w:rPr>
          <w:rFonts w:ascii="Arial" w:hAnsi="Arial" w:cs="Arial"/>
          <w:color w:val="000000"/>
          <w:rtl/>
        </w:rPr>
        <w:t xml:space="preserve"> </w:t>
      </w:r>
    </w:p>
    <w:p w14:paraId="3E2DB3E5" w14:textId="5A092769" w:rsidR="001377EC" w:rsidRDefault="008163F4" w:rsidP="00C300B9">
      <w:pPr>
        <w:pStyle w:val="paragraphstyle"/>
        <w:bidi/>
        <w:spacing w:before="0" w:beforeAutospacing="0" w:after="0" w:afterAutospacing="0" w:line="360" w:lineRule="auto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b/>
          <w:bCs/>
          <w:color w:val="000000"/>
          <w:rtl/>
        </w:rPr>
        <w:t xml:space="preserve">פרס ״בחירת האוצר״ הוענק לאיתי עבור עבודת הוידאו שיצר והשתתפה בתחרות ״עדות מקומית״ 2020. </w:t>
      </w:r>
      <w:r w:rsidR="009D2E3E" w:rsidRPr="00DA3197">
        <w:rPr>
          <w:rFonts w:ascii="Arial" w:hAnsi="Arial" w:cs="Arial"/>
          <w:b/>
          <w:bCs/>
          <w:color w:val="000000"/>
          <w:rtl/>
        </w:rPr>
        <w:t>ע</w:t>
      </w:r>
      <w:r>
        <w:rPr>
          <w:rFonts w:ascii="Arial" w:hAnsi="Arial" w:cs="Arial" w:hint="cs"/>
          <w:b/>
          <w:bCs/>
          <w:color w:val="000000"/>
          <w:rtl/>
        </w:rPr>
        <w:t>בור</w:t>
      </w:r>
      <w:r w:rsidR="009D2E3E" w:rsidRPr="00DA3197">
        <w:rPr>
          <w:rFonts w:ascii="Arial" w:hAnsi="Arial" w:cs="Arial"/>
          <w:b/>
          <w:bCs/>
          <w:color w:val="000000"/>
          <w:rtl/>
        </w:rPr>
        <w:t xml:space="preserve"> עבודת הצילום ב</w:t>
      </w:r>
      <w:r>
        <w:rPr>
          <w:rFonts w:ascii="Arial" w:hAnsi="Arial" w:cs="Arial" w:hint="cs"/>
          <w:b/>
          <w:bCs/>
          <w:color w:val="000000"/>
          <w:rtl/>
        </w:rPr>
        <w:t xml:space="preserve">סרט </w:t>
      </w:r>
      <w:r w:rsidR="009E0300">
        <w:rPr>
          <w:rFonts w:ascii="Arial" w:hAnsi="Arial" w:cs="Arial" w:hint="cs"/>
          <w:b/>
          <w:bCs/>
          <w:color w:val="000000"/>
          <w:rtl/>
        </w:rPr>
        <w:t>״</w:t>
      </w:r>
      <w:r w:rsidR="000C0DF4">
        <w:rPr>
          <w:rFonts w:ascii="Arial" w:hAnsi="Arial" w:cs="Arial" w:hint="cs"/>
          <w:b/>
          <w:bCs/>
          <w:color w:val="000000"/>
          <w:rtl/>
        </w:rPr>
        <w:t>אני לא</w:t>
      </w:r>
      <w:r w:rsidR="009E0300">
        <w:rPr>
          <w:rFonts w:ascii="Arial" w:hAnsi="Arial" w:cs="Arial" w:hint="cs"/>
          <w:b/>
          <w:bCs/>
          <w:color w:val="000000"/>
          <w:rtl/>
        </w:rPr>
        <w:t xml:space="preserve">״ של תומר </w:t>
      </w:r>
      <w:proofErr w:type="spellStart"/>
      <w:r w:rsidR="009E0300">
        <w:rPr>
          <w:rFonts w:ascii="Arial" w:hAnsi="Arial" w:cs="Arial" w:hint="cs"/>
          <w:b/>
          <w:bCs/>
          <w:color w:val="000000"/>
          <w:rtl/>
        </w:rPr>
        <w:t>הימן</w:t>
      </w:r>
      <w:proofErr w:type="spellEnd"/>
      <w:r w:rsidR="009E0300">
        <w:rPr>
          <w:rFonts w:ascii="Arial" w:hAnsi="Arial" w:cs="Arial" w:hint="cs"/>
          <w:b/>
          <w:bCs/>
          <w:color w:val="000000"/>
          <w:rtl/>
        </w:rPr>
        <w:t xml:space="preserve"> זכה איתי בפרס הצילום (יחד עם אורן גיבור הסרט) בפסטיבל </w:t>
      </w:r>
      <w:proofErr w:type="spellStart"/>
      <w:r w:rsidR="009E0300">
        <w:rPr>
          <w:rFonts w:ascii="Arial" w:hAnsi="Arial" w:cs="Arial" w:hint="cs"/>
          <w:b/>
          <w:bCs/>
          <w:color w:val="000000"/>
          <w:rtl/>
        </w:rPr>
        <w:t>דוקאביב</w:t>
      </w:r>
      <w:proofErr w:type="spellEnd"/>
      <w:r w:rsidR="009E0300">
        <w:rPr>
          <w:rFonts w:ascii="Arial" w:hAnsi="Arial" w:cs="Arial" w:hint="cs"/>
          <w:b/>
          <w:bCs/>
          <w:color w:val="000000"/>
          <w:rtl/>
        </w:rPr>
        <w:t xml:space="preserve"> </w:t>
      </w:r>
      <w:r>
        <w:rPr>
          <w:rFonts w:ascii="Arial" w:hAnsi="Arial" w:cs="Arial" w:hint="cs"/>
          <w:b/>
          <w:bCs/>
          <w:color w:val="000000"/>
          <w:rtl/>
        </w:rPr>
        <w:t>2022</w:t>
      </w:r>
      <w:r w:rsidR="009E0300">
        <w:rPr>
          <w:rFonts w:ascii="Arial" w:hAnsi="Arial" w:cs="Arial" w:hint="cs"/>
          <w:b/>
          <w:bCs/>
          <w:color w:val="000000"/>
          <w:rtl/>
        </w:rPr>
        <w:t xml:space="preserve">. עבור צילום הסרט </w:t>
      </w:r>
      <w:r w:rsidR="009D2E3E" w:rsidRPr="00DA3197">
        <w:rPr>
          <w:rFonts w:ascii="Arial" w:hAnsi="Arial" w:cs="Arial"/>
          <w:b/>
          <w:bCs/>
          <w:color w:val="000000"/>
          <w:rtl/>
        </w:rPr>
        <w:t xml:space="preserve">”בובות של </w:t>
      </w:r>
      <w:r w:rsidR="00D77DD5" w:rsidRPr="00DA3197">
        <w:rPr>
          <w:rFonts w:ascii="Arial" w:hAnsi="Arial" w:cs="Arial"/>
          <w:b/>
          <w:bCs/>
          <w:color w:val="000000"/>
          <w:rtl/>
        </w:rPr>
        <w:t xml:space="preserve">נייר” </w:t>
      </w:r>
      <w:r w:rsidR="009D2E3E" w:rsidRPr="00DA3197">
        <w:rPr>
          <w:rFonts w:ascii="Arial" w:hAnsi="Arial" w:cs="Arial"/>
          <w:b/>
          <w:bCs/>
          <w:color w:val="000000"/>
          <w:rtl/>
        </w:rPr>
        <w:t xml:space="preserve">הוענקו לאיתי 2 פרסי צילום חשובים - פרס הצלם הטוב ביותר של פורום היוצרים </w:t>
      </w:r>
      <w:r w:rsidR="00D77DD5" w:rsidRPr="00DA3197">
        <w:rPr>
          <w:rFonts w:ascii="Arial" w:hAnsi="Arial" w:cs="Arial"/>
          <w:b/>
          <w:bCs/>
          <w:color w:val="000000"/>
          <w:rtl/>
        </w:rPr>
        <w:t>הדוקומנטריים</w:t>
      </w:r>
      <w:r w:rsidR="009D2E3E" w:rsidRPr="00DA3197">
        <w:rPr>
          <w:rFonts w:ascii="Arial" w:hAnsi="Arial" w:cs="Arial"/>
          <w:b/>
          <w:bCs/>
          <w:color w:val="000000"/>
          <w:rtl/>
        </w:rPr>
        <w:t xml:space="preserve"> ופרס עדשת הזהב של איגוד העובדים בקולנוע </w:t>
      </w:r>
      <w:r w:rsidR="001714A0" w:rsidRPr="00DA3197">
        <w:rPr>
          <w:rFonts w:ascii="Arial" w:hAnsi="Arial" w:cs="Arial"/>
          <w:b/>
          <w:bCs/>
          <w:color w:val="000000"/>
          <w:rtl/>
        </w:rPr>
        <w:t>ובטלוויזיה</w:t>
      </w:r>
      <w:r w:rsidR="00D77DD5" w:rsidRPr="00DA3197">
        <w:rPr>
          <w:rFonts w:ascii="Arial" w:hAnsi="Arial" w:cs="Arial"/>
          <w:b/>
          <w:bCs/>
          <w:color w:val="000000"/>
          <w:rtl/>
        </w:rPr>
        <w:t>.</w:t>
      </w:r>
      <w:r w:rsidR="00543E8C">
        <w:rPr>
          <w:rFonts w:ascii="Arial" w:hAnsi="Arial" w:cs="Arial" w:hint="cs"/>
          <w:color w:val="000000"/>
          <w:rtl/>
        </w:rPr>
        <w:t xml:space="preserve"> </w:t>
      </w:r>
    </w:p>
    <w:p w14:paraId="6C8B74E9" w14:textId="77777777" w:rsidR="00C300B9" w:rsidRDefault="00C300B9" w:rsidP="007673C5">
      <w:pPr>
        <w:pStyle w:val="paragraphstyle"/>
        <w:bidi/>
        <w:spacing w:before="0" w:beforeAutospacing="0" w:after="0" w:afterAutospacing="0" w:line="360" w:lineRule="auto"/>
        <w:rPr>
          <w:rFonts w:ascii="Arial" w:hAnsi="Arial" w:cs="Arial"/>
          <w:color w:val="000000"/>
          <w:rtl/>
        </w:rPr>
      </w:pPr>
    </w:p>
    <w:p w14:paraId="188BB431" w14:textId="7CEEB465" w:rsidR="001377EC" w:rsidRPr="008B6372" w:rsidRDefault="00CD1CAF" w:rsidP="00C300B9">
      <w:pPr>
        <w:pStyle w:val="paragraphstyle"/>
        <w:bidi/>
        <w:spacing w:before="0" w:beforeAutospacing="0" w:after="0" w:afterAutospacing="0" w:line="360" w:lineRule="auto"/>
        <w:rPr>
          <w:rFonts w:ascii="Arial" w:hAnsi="Arial" w:cs="Arial"/>
          <w:color w:val="000000"/>
          <w:rtl/>
        </w:rPr>
      </w:pPr>
      <w:r w:rsidRPr="008B6372">
        <w:rPr>
          <w:rFonts w:ascii="Arial" w:hAnsi="Arial" w:cs="Arial"/>
          <w:b/>
          <w:bCs/>
          <w:color w:val="000000"/>
          <w:u w:val="single"/>
          <w:rtl/>
        </w:rPr>
        <w:t>השכלה</w:t>
      </w:r>
      <w:r w:rsidRPr="008B6372">
        <w:rPr>
          <w:rFonts w:ascii="Arial" w:hAnsi="Arial" w:cs="Arial"/>
          <w:color w:val="000000"/>
          <w:rtl/>
        </w:rPr>
        <w:t>:</w:t>
      </w:r>
    </w:p>
    <w:p w14:paraId="428C6E4D" w14:textId="77777777" w:rsidR="00CD1CAF" w:rsidRPr="008B6372" w:rsidRDefault="00CD1CAF" w:rsidP="001714A0">
      <w:pPr>
        <w:spacing w:line="360" w:lineRule="auto"/>
        <w:rPr>
          <w:rFonts w:ascii="Arial" w:hAnsi="Arial" w:cs="Arial"/>
          <w:color w:val="000000"/>
          <w:rtl/>
        </w:rPr>
      </w:pPr>
      <w:r w:rsidRPr="008B6372">
        <w:rPr>
          <w:rFonts w:ascii="Arial" w:hAnsi="Arial" w:cs="Arial"/>
          <w:b/>
          <w:bCs/>
          <w:color w:val="000000"/>
        </w:rPr>
        <w:t>2005-2006</w:t>
      </w:r>
      <w:r w:rsidRPr="008B6372">
        <w:rPr>
          <w:rFonts w:ascii="Arial" w:hAnsi="Arial" w:cs="Arial"/>
          <w:b/>
          <w:bCs/>
          <w:color w:val="000000"/>
          <w:rtl/>
        </w:rPr>
        <w:t xml:space="preserve"> </w:t>
      </w:r>
      <w:r w:rsidRPr="008B6372">
        <w:rPr>
          <w:rFonts w:ascii="Arial" w:hAnsi="Arial" w:cs="Arial"/>
          <w:color w:val="000000"/>
          <w:rtl/>
        </w:rPr>
        <w:t xml:space="preserve">תלמיד </w:t>
      </w:r>
      <w:r w:rsidRPr="008B6372">
        <w:rPr>
          <w:rFonts w:ascii="Arial" w:hAnsi="Arial" w:cs="Arial"/>
          <w:b/>
          <w:bCs/>
          <w:color w:val="000000"/>
          <w:rtl/>
        </w:rPr>
        <w:t>תואר שני בחוג לקולנוע וטלוויזיה</w:t>
      </w:r>
      <w:r w:rsidRPr="008B6372">
        <w:rPr>
          <w:rFonts w:ascii="Arial" w:hAnsi="Arial" w:cs="Arial"/>
          <w:color w:val="000000"/>
          <w:rtl/>
        </w:rPr>
        <w:t xml:space="preserve"> (מגמת הפקה), </w:t>
      </w:r>
      <w:r w:rsidRPr="008B6372">
        <w:rPr>
          <w:rFonts w:ascii="Arial" w:hAnsi="Arial" w:cs="Arial"/>
          <w:b/>
          <w:bCs/>
          <w:color w:val="000000"/>
          <w:rtl/>
        </w:rPr>
        <w:t>אוני' ת"א</w:t>
      </w:r>
      <w:r w:rsidRPr="008B6372">
        <w:rPr>
          <w:rFonts w:ascii="Arial" w:hAnsi="Arial" w:cs="Arial"/>
          <w:color w:val="000000"/>
          <w:rtl/>
        </w:rPr>
        <w:t>.</w:t>
      </w:r>
    </w:p>
    <w:p w14:paraId="20706A26" w14:textId="77777777" w:rsidR="00CD1CAF" w:rsidRPr="008B6372" w:rsidRDefault="00CD1CAF" w:rsidP="001714A0">
      <w:pPr>
        <w:spacing w:line="360" w:lineRule="auto"/>
        <w:rPr>
          <w:rFonts w:ascii="Arial" w:hAnsi="Arial" w:cs="Arial"/>
          <w:color w:val="000000"/>
          <w:rtl/>
        </w:rPr>
      </w:pPr>
      <w:r w:rsidRPr="008B6372">
        <w:rPr>
          <w:rFonts w:ascii="Arial" w:hAnsi="Arial" w:cs="Arial"/>
          <w:b/>
          <w:bCs/>
          <w:color w:val="000000"/>
        </w:rPr>
        <w:t>2002</w:t>
      </w:r>
      <w:r w:rsidRPr="008B6372">
        <w:rPr>
          <w:rFonts w:ascii="Arial" w:hAnsi="Arial" w:cs="Arial"/>
          <w:b/>
          <w:bCs/>
          <w:color w:val="000000"/>
          <w:rtl/>
        </w:rPr>
        <w:t xml:space="preserve"> </w:t>
      </w:r>
      <w:r w:rsidR="00A41D03">
        <w:rPr>
          <w:rFonts w:ascii="Arial" w:hAnsi="Arial" w:cs="Arial" w:hint="cs"/>
          <w:b/>
          <w:bCs/>
          <w:color w:val="000000"/>
          <w:rtl/>
        </w:rPr>
        <w:t>-</w:t>
      </w:r>
      <w:r w:rsidRPr="008B6372">
        <w:rPr>
          <w:rFonts w:ascii="Arial" w:hAnsi="Arial" w:cs="Arial"/>
          <w:b/>
          <w:bCs/>
          <w:color w:val="000000"/>
          <w:rtl/>
        </w:rPr>
        <w:t xml:space="preserve"> </w:t>
      </w:r>
      <w:r w:rsidRPr="008B6372">
        <w:rPr>
          <w:rFonts w:ascii="Arial" w:hAnsi="Arial" w:cs="Arial"/>
          <w:color w:val="000000"/>
          <w:rtl/>
        </w:rPr>
        <w:t xml:space="preserve">השתלמות מקצועית ייחודית בצילום לקולנוע בפילם </w:t>
      </w:r>
      <w:r w:rsidRPr="008B6372">
        <w:rPr>
          <w:rFonts w:ascii="Arial" w:hAnsi="Arial" w:cs="Arial"/>
          <w:color w:val="000000"/>
        </w:rPr>
        <w:t>35</w:t>
      </w:r>
      <w:r w:rsidRPr="008B6372">
        <w:rPr>
          <w:rFonts w:ascii="Arial" w:hAnsi="Arial" w:cs="Arial"/>
          <w:color w:val="000000"/>
          <w:rtl/>
        </w:rPr>
        <w:t xml:space="preserve"> מ"מ,</w:t>
      </w:r>
    </w:p>
    <w:p w14:paraId="13A4F60B" w14:textId="77777777" w:rsidR="00CD1CAF" w:rsidRPr="008B6372" w:rsidRDefault="00CD1CAF" w:rsidP="001714A0">
      <w:pPr>
        <w:spacing w:line="360" w:lineRule="auto"/>
        <w:rPr>
          <w:rFonts w:ascii="Arial" w:hAnsi="Arial" w:cs="Arial"/>
          <w:color w:val="000000"/>
          <w:rtl/>
        </w:rPr>
      </w:pPr>
      <w:r w:rsidRPr="008B6372">
        <w:rPr>
          <w:rFonts w:ascii="Arial" w:hAnsi="Arial" w:cs="Arial"/>
          <w:b/>
          <w:bCs/>
          <w:color w:val="000000"/>
          <w:rtl/>
          <w:lang w:val="fr-FR"/>
        </w:rPr>
        <w:t>"</w:t>
      </w:r>
      <w:r w:rsidRPr="008B6372">
        <w:rPr>
          <w:rFonts w:ascii="Arial" w:hAnsi="Arial" w:cs="Arial"/>
          <w:b/>
          <w:bCs/>
          <w:color w:val="000000"/>
          <w:lang w:val="fr-FR"/>
        </w:rPr>
        <w:t>Prise de Vue Ciné 35mm</w:t>
      </w:r>
      <w:r w:rsidRPr="008B6372">
        <w:rPr>
          <w:rFonts w:ascii="Arial" w:hAnsi="Arial" w:cs="Arial"/>
          <w:b/>
          <w:bCs/>
          <w:color w:val="000000"/>
          <w:rtl/>
          <w:lang w:val="fr-FR"/>
        </w:rPr>
        <w:t>"</w:t>
      </w:r>
      <w:r w:rsidRPr="008B6372">
        <w:rPr>
          <w:rFonts w:ascii="Arial" w:hAnsi="Arial" w:cs="Arial"/>
          <w:color w:val="000000"/>
          <w:rtl/>
        </w:rPr>
        <w:t xml:space="preserve">- </w:t>
      </w:r>
      <w:r w:rsidRPr="008B6372">
        <w:rPr>
          <w:rFonts w:ascii="Arial" w:hAnsi="Arial" w:cs="Arial"/>
          <w:b/>
          <w:bCs/>
          <w:color w:val="000000"/>
          <w:rtl/>
        </w:rPr>
        <w:t xml:space="preserve">בביה"ס לקולנוע ע"ש לואי </w:t>
      </w:r>
      <w:proofErr w:type="spellStart"/>
      <w:r w:rsidRPr="008B6372">
        <w:rPr>
          <w:rFonts w:ascii="Arial" w:hAnsi="Arial" w:cs="Arial"/>
          <w:b/>
          <w:bCs/>
          <w:color w:val="000000"/>
          <w:rtl/>
        </w:rPr>
        <w:t>לומייר</w:t>
      </w:r>
      <w:proofErr w:type="spellEnd"/>
      <w:r w:rsidRPr="008B6372">
        <w:rPr>
          <w:rFonts w:ascii="Arial" w:hAnsi="Arial" w:cs="Arial"/>
          <w:b/>
          <w:bCs/>
          <w:color w:val="000000"/>
          <w:rtl/>
        </w:rPr>
        <w:t>,</w:t>
      </w:r>
      <w:r w:rsidR="001714A0" w:rsidRPr="008B6372">
        <w:rPr>
          <w:rFonts w:ascii="Arial" w:hAnsi="Arial" w:cs="Arial"/>
          <w:b/>
          <w:bCs/>
          <w:color w:val="000000"/>
          <w:rtl/>
        </w:rPr>
        <w:t xml:space="preserve"> </w:t>
      </w:r>
      <w:r w:rsidRPr="008B6372">
        <w:rPr>
          <w:rFonts w:ascii="Arial" w:hAnsi="Arial" w:cs="Arial"/>
          <w:b/>
          <w:bCs/>
          <w:color w:val="000000"/>
          <w:rtl/>
        </w:rPr>
        <w:t>פריז,</w:t>
      </w:r>
      <w:r w:rsidR="001714A0" w:rsidRPr="008B6372">
        <w:rPr>
          <w:rFonts w:ascii="Arial" w:hAnsi="Arial" w:cs="Arial"/>
          <w:b/>
          <w:bCs/>
          <w:color w:val="000000"/>
          <w:rtl/>
        </w:rPr>
        <w:t xml:space="preserve"> </w:t>
      </w:r>
      <w:r w:rsidRPr="008B6372">
        <w:rPr>
          <w:rFonts w:ascii="Arial" w:hAnsi="Arial" w:cs="Arial"/>
          <w:b/>
          <w:bCs/>
          <w:color w:val="000000"/>
          <w:rtl/>
        </w:rPr>
        <w:t>צרפת.</w:t>
      </w:r>
      <w:r w:rsidRPr="008B6372">
        <w:rPr>
          <w:rFonts w:ascii="Arial" w:hAnsi="Arial" w:cs="Arial"/>
          <w:color w:val="000000"/>
          <w:rtl/>
        </w:rPr>
        <w:t xml:space="preserve"> </w:t>
      </w:r>
    </w:p>
    <w:p w14:paraId="3A7FCD5A" w14:textId="77777777" w:rsidR="00CD1CAF" w:rsidRPr="008B6372" w:rsidRDefault="00CD1CAF" w:rsidP="001714A0">
      <w:pPr>
        <w:spacing w:line="360" w:lineRule="auto"/>
        <w:rPr>
          <w:rFonts w:ascii="Arial" w:hAnsi="Arial" w:cs="Arial"/>
          <w:color w:val="000000"/>
          <w:rtl/>
        </w:rPr>
      </w:pPr>
      <w:r w:rsidRPr="008B6372">
        <w:rPr>
          <w:rFonts w:ascii="Arial" w:hAnsi="Arial" w:cs="Arial"/>
          <w:b/>
          <w:bCs/>
          <w:color w:val="000000"/>
        </w:rPr>
        <w:t>1998-2001</w:t>
      </w:r>
      <w:r w:rsidR="001714A0" w:rsidRPr="008B6372">
        <w:rPr>
          <w:rFonts w:ascii="Arial" w:hAnsi="Arial" w:cs="Arial"/>
          <w:color w:val="000000"/>
          <w:rtl/>
        </w:rPr>
        <w:t xml:space="preserve"> </w:t>
      </w:r>
      <w:r w:rsidRPr="008B6372">
        <w:rPr>
          <w:rFonts w:ascii="Arial" w:hAnsi="Arial" w:cs="Arial"/>
          <w:color w:val="000000"/>
          <w:rtl/>
        </w:rPr>
        <w:t xml:space="preserve">בוגר </w:t>
      </w:r>
      <w:r w:rsidRPr="008B6372">
        <w:rPr>
          <w:rFonts w:ascii="Arial" w:hAnsi="Arial" w:cs="Arial"/>
          <w:b/>
          <w:bCs/>
          <w:color w:val="000000"/>
          <w:rtl/>
        </w:rPr>
        <w:t>תואר ראשון בחוג לקולנוע וטלוויזיה</w:t>
      </w:r>
      <w:r w:rsidRPr="008B6372">
        <w:rPr>
          <w:rFonts w:ascii="Arial" w:hAnsi="Arial" w:cs="Arial"/>
          <w:color w:val="000000"/>
          <w:rtl/>
        </w:rPr>
        <w:t xml:space="preserve"> (במגמת הפקה), </w:t>
      </w:r>
      <w:r w:rsidRPr="008B6372">
        <w:rPr>
          <w:rFonts w:ascii="Arial" w:hAnsi="Arial" w:cs="Arial"/>
          <w:b/>
          <w:bCs/>
          <w:color w:val="000000"/>
          <w:rtl/>
        </w:rPr>
        <w:t>אוני' ת"א</w:t>
      </w:r>
      <w:r w:rsidRPr="008B6372">
        <w:rPr>
          <w:rFonts w:ascii="Arial" w:hAnsi="Arial" w:cs="Arial"/>
          <w:color w:val="000000"/>
          <w:rtl/>
        </w:rPr>
        <w:t>.</w:t>
      </w:r>
    </w:p>
    <w:p w14:paraId="58806F3B" w14:textId="0C9F092F" w:rsidR="00726D12" w:rsidRPr="007673C5" w:rsidRDefault="00CD1CAF" w:rsidP="007673C5">
      <w:pPr>
        <w:spacing w:line="360" w:lineRule="auto"/>
        <w:rPr>
          <w:rFonts w:ascii="Arial" w:hAnsi="Arial" w:cs="Arial"/>
          <w:color w:val="000000"/>
          <w:rtl/>
        </w:rPr>
      </w:pPr>
      <w:r w:rsidRPr="008B6372">
        <w:rPr>
          <w:rFonts w:ascii="Arial" w:hAnsi="Arial" w:cs="Arial"/>
          <w:b/>
          <w:bCs/>
          <w:color w:val="000000"/>
        </w:rPr>
        <w:t>1987-1993</w:t>
      </w:r>
      <w:r w:rsidRPr="008B6372">
        <w:rPr>
          <w:rFonts w:ascii="Arial" w:hAnsi="Arial" w:cs="Arial"/>
          <w:color w:val="000000"/>
          <w:rtl/>
        </w:rPr>
        <w:t xml:space="preserve"> בגרות ריאלית מלאה, </w:t>
      </w:r>
      <w:r w:rsidRPr="008B6372">
        <w:rPr>
          <w:rFonts w:ascii="Arial" w:hAnsi="Arial" w:cs="Arial"/>
          <w:b/>
          <w:bCs/>
          <w:color w:val="000000"/>
          <w:rtl/>
        </w:rPr>
        <w:t>תיכון ע"ש עמוס דה שליט</w:t>
      </w:r>
      <w:r w:rsidRPr="008B6372">
        <w:rPr>
          <w:rFonts w:ascii="Arial" w:hAnsi="Arial" w:cs="Arial"/>
          <w:color w:val="000000"/>
          <w:rtl/>
        </w:rPr>
        <w:t>, רחובות.</w:t>
      </w:r>
    </w:p>
    <w:p w14:paraId="5BC312EC" w14:textId="77777777" w:rsidR="007673C5" w:rsidRDefault="007673C5" w:rsidP="00726D12">
      <w:pPr>
        <w:spacing w:line="360" w:lineRule="auto"/>
        <w:rPr>
          <w:rFonts w:ascii="Arial" w:hAnsi="Arial" w:cs="Arial"/>
          <w:b/>
          <w:bCs/>
          <w:color w:val="000000"/>
          <w:u w:val="single"/>
          <w:rtl/>
        </w:rPr>
      </w:pPr>
    </w:p>
    <w:p w14:paraId="615F837C" w14:textId="3BD91609" w:rsidR="008163F4" w:rsidRDefault="00C300B9" w:rsidP="00726D12">
      <w:pPr>
        <w:spacing w:line="360" w:lineRule="auto"/>
        <w:rPr>
          <w:rFonts w:ascii="Arial" w:hAnsi="Arial" w:cs="Arial"/>
          <w:b/>
          <w:bCs/>
          <w:color w:val="000000"/>
          <w:u w:val="single"/>
          <w:rtl/>
        </w:rPr>
      </w:pPr>
      <w:r>
        <w:rPr>
          <w:rFonts w:ascii="Arial" w:hAnsi="Arial" w:cs="Arial" w:hint="cs"/>
          <w:b/>
          <w:bCs/>
          <w:color w:val="000000"/>
          <w:u w:val="single"/>
          <w:rtl/>
        </w:rPr>
        <w:t>פילמוגרפיה:</w:t>
      </w:r>
    </w:p>
    <w:p w14:paraId="3AE47011" w14:textId="257EBF7E" w:rsidR="008163F4" w:rsidRPr="008163F4" w:rsidRDefault="008163F4" w:rsidP="008163F4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 w:rsidRPr="00BB76BD">
        <w:rPr>
          <w:rFonts w:ascii="Arial" w:hAnsi="Arial" w:cs="Arial" w:hint="cs"/>
          <w:b/>
          <w:bCs/>
          <w:color w:val="000000"/>
          <w:rtl/>
        </w:rPr>
        <w:t xml:space="preserve">צלם ראשי </w:t>
      </w:r>
      <w:r w:rsidRPr="00BB76BD">
        <w:rPr>
          <w:rFonts w:ascii="Arial" w:hAnsi="Arial" w:cs="Arial"/>
          <w:b/>
          <w:bCs/>
          <w:color w:val="000000"/>
          <w:rtl/>
        </w:rPr>
        <w:t>–</w:t>
      </w:r>
      <w:r w:rsidRPr="00BB76BD">
        <w:rPr>
          <w:rFonts w:ascii="Arial" w:hAnsi="Arial" w:cs="Arial" w:hint="cs"/>
          <w:b/>
          <w:bCs/>
          <w:color w:val="000000"/>
          <w:rtl/>
        </w:rPr>
        <w:t xml:space="preserve"> </w:t>
      </w:r>
      <w:r w:rsidR="00BB76BD" w:rsidRPr="00BB76BD">
        <w:rPr>
          <w:rFonts w:ascii="Arial" w:hAnsi="Arial" w:cs="Arial" w:hint="cs"/>
          <w:b/>
          <w:bCs/>
          <w:color w:val="000000"/>
          <w:rtl/>
        </w:rPr>
        <w:t xml:space="preserve">״1948 </w:t>
      </w:r>
      <w:r w:rsidR="00BB76BD" w:rsidRPr="00BB76BD">
        <w:rPr>
          <w:rFonts w:ascii="Arial" w:hAnsi="Arial" w:cs="Arial"/>
          <w:b/>
          <w:bCs/>
          <w:color w:val="000000"/>
          <w:rtl/>
        </w:rPr>
        <w:t>–</w:t>
      </w:r>
      <w:r w:rsidR="00BB76BD" w:rsidRPr="00BB76BD">
        <w:rPr>
          <w:rFonts w:ascii="Arial" w:hAnsi="Arial" w:cs="Arial" w:hint="cs"/>
          <w:b/>
          <w:bCs/>
          <w:color w:val="000000"/>
          <w:rtl/>
        </w:rPr>
        <w:t xml:space="preserve"> לזכור ולשכוח״</w:t>
      </w:r>
      <w:r>
        <w:rPr>
          <w:rFonts w:ascii="Arial" w:hAnsi="Arial" w:cs="Arial" w:hint="cs"/>
          <w:color w:val="000000"/>
          <w:rtl/>
        </w:rPr>
        <w:t xml:space="preserve">, פיצ׳ר דוקומנטרי, </w:t>
      </w:r>
      <w:r w:rsidR="00BB76BD">
        <w:rPr>
          <w:rFonts w:ascii="Arial" w:hAnsi="Arial" w:cs="Arial" w:hint="cs"/>
          <w:color w:val="000000"/>
          <w:rtl/>
        </w:rPr>
        <w:t xml:space="preserve">147 דקות, </w:t>
      </w:r>
      <w:r>
        <w:rPr>
          <w:rFonts w:ascii="Arial" w:hAnsi="Arial" w:cs="Arial" w:hint="cs"/>
          <w:color w:val="000000"/>
          <w:rtl/>
        </w:rPr>
        <w:t xml:space="preserve">בימוי נטע שושני, הפקה </w:t>
      </w:r>
      <w:proofErr w:type="spellStart"/>
      <w:r>
        <w:rPr>
          <w:rFonts w:ascii="Arial" w:hAnsi="Arial" w:cs="Arial" w:hint="cs"/>
          <w:color w:val="000000"/>
          <w:rtl/>
        </w:rPr>
        <w:t>ביצתעין</w:t>
      </w:r>
      <w:proofErr w:type="spellEnd"/>
      <w:r>
        <w:rPr>
          <w:rFonts w:ascii="Arial" w:hAnsi="Arial" w:cs="Arial" w:hint="cs"/>
          <w:color w:val="000000"/>
          <w:rtl/>
        </w:rPr>
        <w:t xml:space="preserve"> הפקות</w:t>
      </w:r>
      <w:r w:rsidR="00BB76BD">
        <w:rPr>
          <w:rFonts w:ascii="Arial" w:hAnsi="Arial" w:cs="Arial" w:hint="cs"/>
          <w:color w:val="000000"/>
          <w:rtl/>
        </w:rPr>
        <w:t>.</w:t>
      </w:r>
    </w:p>
    <w:p w14:paraId="75CE949D" w14:textId="25AA64F8" w:rsidR="004D0577" w:rsidRPr="004D0577" w:rsidRDefault="008163F4" w:rsidP="008163F4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 w:hint="cs"/>
          <w:b/>
          <w:bCs/>
          <w:color w:val="000000"/>
          <w:rtl/>
        </w:rPr>
        <w:t>צלם</w:t>
      </w:r>
      <w:r w:rsidR="00657E22">
        <w:rPr>
          <w:rFonts w:ascii="Arial" w:hAnsi="Arial" w:cs="Arial"/>
          <w:b/>
          <w:bCs/>
          <w:color w:val="000000"/>
          <w:rtl/>
        </w:rPr>
        <w:t>–</w:t>
      </w:r>
      <w:r w:rsidR="00657E22">
        <w:rPr>
          <w:rFonts w:ascii="Arial" w:hAnsi="Arial" w:cs="Arial" w:hint="cs"/>
          <w:b/>
          <w:bCs/>
          <w:color w:val="000000"/>
          <w:rtl/>
        </w:rPr>
        <w:t xml:space="preserve"> </w:t>
      </w:r>
      <w:r w:rsidR="004D0577">
        <w:rPr>
          <w:rFonts w:ascii="Arial" w:hAnsi="Arial" w:cs="Arial" w:hint="cs"/>
          <w:b/>
          <w:bCs/>
          <w:color w:val="000000"/>
          <w:rtl/>
        </w:rPr>
        <w:t xml:space="preserve">״המושל״ </w:t>
      </w:r>
      <w:proofErr w:type="spellStart"/>
      <w:r w:rsidR="004D0577" w:rsidRPr="004D0577">
        <w:rPr>
          <w:rFonts w:ascii="Arial" w:hAnsi="Arial" w:cs="Arial" w:hint="cs"/>
          <w:color w:val="000000"/>
          <w:rtl/>
        </w:rPr>
        <w:t>פיצר</w:t>
      </w:r>
      <w:proofErr w:type="spellEnd"/>
      <w:r w:rsidR="004D0577" w:rsidRPr="004D0577">
        <w:rPr>
          <w:rFonts w:ascii="Arial" w:hAnsi="Arial" w:cs="Arial" w:hint="cs"/>
          <w:color w:val="000000"/>
          <w:rtl/>
        </w:rPr>
        <w:t xml:space="preserve"> דוקומנטרי, 90 דקות בימוי דנאל אל-פלג</w:t>
      </w:r>
      <w:r w:rsidR="00677A33">
        <w:rPr>
          <w:rFonts w:ascii="Arial" w:hAnsi="Arial" w:cs="Arial" w:hint="cs"/>
          <w:color w:val="000000"/>
          <w:rtl/>
        </w:rPr>
        <w:t>,</w:t>
      </w:r>
      <w:r w:rsidR="004D0577" w:rsidRPr="004D0577">
        <w:rPr>
          <w:rFonts w:ascii="Arial" w:hAnsi="Arial" w:cs="Arial" w:hint="cs"/>
          <w:color w:val="000000"/>
          <w:rtl/>
        </w:rPr>
        <w:t xml:space="preserve"> הפקה גם סרטים.</w:t>
      </w:r>
    </w:p>
    <w:p w14:paraId="3A9644D2" w14:textId="455D5B87" w:rsidR="00657E22" w:rsidRPr="00657E22" w:rsidRDefault="004D0577" w:rsidP="008163F4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 w:hint="cs"/>
          <w:b/>
          <w:bCs/>
          <w:color w:val="000000"/>
          <w:rtl/>
        </w:rPr>
        <w:t xml:space="preserve">צלם - </w:t>
      </w:r>
      <w:r w:rsidR="00657E22">
        <w:rPr>
          <w:rFonts w:ascii="Arial" w:hAnsi="Arial" w:cs="Arial" w:hint="cs"/>
          <w:b/>
          <w:bCs/>
          <w:color w:val="000000"/>
          <w:rtl/>
        </w:rPr>
        <w:t xml:space="preserve">״דגל שחור״, </w:t>
      </w:r>
      <w:proofErr w:type="spellStart"/>
      <w:r w:rsidR="00657E22" w:rsidRPr="00657E22">
        <w:rPr>
          <w:rFonts w:ascii="Arial" w:hAnsi="Arial" w:cs="Arial" w:hint="cs"/>
          <w:color w:val="000000"/>
          <w:rtl/>
        </w:rPr>
        <w:t>פיצר</w:t>
      </w:r>
      <w:proofErr w:type="spellEnd"/>
      <w:r w:rsidR="00657E22" w:rsidRPr="00657E22">
        <w:rPr>
          <w:rFonts w:ascii="Arial" w:hAnsi="Arial" w:cs="Arial" w:hint="cs"/>
          <w:color w:val="000000"/>
          <w:rtl/>
        </w:rPr>
        <w:t xml:space="preserve"> דוקומנטרי, 100 דקות, בימוי אילת הלר</w:t>
      </w:r>
      <w:r w:rsidR="00306E36">
        <w:rPr>
          <w:rFonts w:ascii="Arial" w:hAnsi="Arial" w:cs="Arial" w:hint="cs"/>
          <w:color w:val="000000"/>
          <w:rtl/>
        </w:rPr>
        <w:t>,</w:t>
      </w:r>
      <w:r w:rsidR="00657E22" w:rsidRPr="00657E22">
        <w:rPr>
          <w:rFonts w:ascii="Arial" w:hAnsi="Arial" w:cs="Arial" w:hint="cs"/>
          <w:color w:val="000000"/>
          <w:rtl/>
        </w:rPr>
        <w:t xml:space="preserve"> הפקה טרבלסי הפקות</w:t>
      </w:r>
      <w:r w:rsidR="00306E36">
        <w:rPr>
          <w:rFonts w:ascii="Arial" w:hAnsi="Arial" w:cs="Arial" w:hint="cs"/>
          <w:color w:val="000000"/>
          <w:rtl/>
        </w:rPr>
        <w:t>.</w:t>
      </w:r>
    </w:p>
    <w:p w14:paraId="328D7E70" w14:textId="017F33D0" w:rsidR="00657E22" w:rsidRDefault="00657E22" w:rsidP="008163F4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 w:hint="cs"/>
          <w:b/>
          <w:bCs/>
          <w:color w:val="000000"/>
          <w:rtl/>
        </w:rPr>
        <w:lastRenderedPageBreak/>
        <w:t xml:space="preserve">צלם ראשי - ״מיסטר אפריקה״, </w:t>
      </w:r>
      <w:r w:rsidRPr="00657E22">
        <w:rPr>
          <w:rFonts w:ascii="Arial" w:hAnsi="Arial" w:cs="Arial" w:hint="cs"/>
          <w:color w:val="000000"/>
          <w:rtl/>
        </w:rPr>
        <w:t xml:space="preserve">פיצ׳ר דוקומנטרי, 75 דקות בימוי אפרת </w:t>
      </w:r>
      <w:proofErr w:type="spellStart"/>
      <w:r w:rsidRPr="00657E22">
        <w:rPr>
          <w:rFonts w:ascii="Arial" w:hAnsi="Arial" w:cs="Arial" w:hint="cs"/>
          <w:color w:val="000000"/>
          <w:rtl/>
        </w:rPr>
        <w:t>לכטר</w:t>
      </w:r>
      <w:proofErr w:type="spellEnd"/>
      <w:r w:rsidRPr="00657E22">
        <w:rPr>
          <w:rFonts w:ascii="Arial" w:hAnsi="Arial" w:cs="Arial" w:hint="cs"/>
          <w:color w:val="000000"/>
          <w:rtl/>
        </w:rPr>
        <w:t xml:space="preserve"> הפקה </w:t>
      </w:r>
      <w:proofErr w:type="spellStart"/>
      <w:r w:rsidRPr="00657E22">
        <w:rPr>
          <w:rFonts w:ascii="Arial" w:hAnsi="Arial" w:cs="Arial" w:hint="cs"/>
          <w:color w:val="000000"/>
          <w:rtl/>
        </w:rPr>
        <w:t>סלוצקי</w:t>
      </w:r>
      <w:proofErr w:type="spellEnd"/>
      <w:r w:rsidRPr="00657E22">
        <w:rPr>
          <w:rFonts w:ascii="Arial" w:hAnsi="Arial" w:cs="Arial" w:hint="cs"/>
          <w:color w:val="000000"/>
          <w:rtl/>
        </w:rPr>
        <w:t xml:space="preserve"> אפיקי תקשורת</w:t>
      </w:r>
    </w:p>
    <w:p w14:paraId="61666A2C" w14:textId="604EA3EB" w:rsidR="004D0577" w:rsidRDefault="004D0577" w:rsidP="008163F4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 w:hint="cs"/>
          <w:b/>
          <w:bCs/>
          <w:color w:val="000000"/>
          <w:rtl/>
        </w:rPr>
        <w:t xml:space="preserve">צלם ראשי ״לחם מלחמה״, </w:t>
      </w:r>
      <w:proofErr w:type="spellStart"/>
      <w:r w:rsidRPr="004D0577">
        <w:rPr>
          <w:rFonts w:ascii="Arial" w:hAnsi="Arial" w:cs="Arial" w:hint="cs"/>
          <w:color w:val="000000"/>
          <w:rtl/>
        </w:rPr>
        <w:t>דוקו</w:t>
      </w:r>
      <w:proofErr w:type="spellEnd"/>
      <w:r w:rsidRPr="004D0577">
        <w:rPr>
          <w:rFonts w:ascii="Arial" w:hAnsi="Arial" w:cs="Arial" w:hint="cs"/>
          <w:color w:val="000000"/>
          <w:rtl/>
        </w:rPr>
        <w:t xml:space="preserve"> קצר 12דק, במסגרת </w:t>
      </w:r>
      <w:proofErr w:type="spellStart"/>
      <w:r w:rsidRPr="004D0577">
        <w:rPr>
          <w:rFonts w:ascii="Arial" w:hAnsi="Arial" w:cs="Arial" w:hint="cs"/>
          <w:color w:val="000000"/>
          <w:rtl/>
        </w:rPr>
        <w:t>הפרוייקט</w:t>
      </w:r>
      <w:proofErr w:type="spellEnd"/>
      <w:r w:rsidRPr="004D0577">
        <w:rPr>
          <w:rFonts w:ascii="Arial" w:hAnsi="Arial" w:cs="Arial" w:hint="cs"/>
          <w:color w:val="000000"/>
          <w:rtl/>
        </w:rPr>
        <w:t xml:space="preserve"> </w:t>
      </w:r>
      <w:r w:rsidRPr="004D0577">
        <w:rPr>
          <w:rFonts w:ascii="Arial" w:hAnsi="Arial" w:cs="Arial"/>
          <w:color w:val="000000"/>
          <w:rtl/>
        </w:rPr>
        <w:t>–</w:t>
      </w:r>
      <w:r w:rsidRPr="004D0577">
        <w:rPr>
          <w:rFonts w:ascii="Arial" w:hAnsi="Arial" w:cs="Arial" w:hint="cs"/>
          <w:color w:val="000000"/>
          <w:rtl/>
        </w:rPr>
        <w:t xml:space="preserve"> ״</w:t>
      </w:r>
      <w:proofErr w:type="spellStart"/>
      <w:r w:rsidRPr="004D0577">
        <w:rPr>
          <w:rFonts w:ascii="Arial" w:hAnsi="Arial" w:cs="Arial" w:hint="cs"/>
          <w:color w:val="000000"/>
          <w:rtl/>
        </w:rPr>
        <w:t>באיו</w:t>
      </w:r>
      <w:proofErr w:type="spellEnd"/>
      <w:r w:rsidRPr="004D0577">
        <w:rPr>
          <w:rFonts w:ascii="Arial" w:hAnsi="Arial" w:cs="Arial" w:hint="cs"/>
          <w:color w:val="000000"/>
          <w:rtl/>
        </w:rPr>
        <w:t xml:space="preserve"> מדינה יש אזרחים״ בימוי נטע שושני</w:t>
      </w:r>
      <w:r>
        <w:rPr>
          <w:rFonts w:ascii="Arial" w:hAnsi="Arial" w:cs="Arial" w:hint="cs"/>
          <w:color w:val="000000"/>
          <w:rtl/>
        </w:rPr>
        <w:t>,</w:t>
      </w:r>
      <w:r w:rsidRPr="004D0577">
        <w:rPr>
          <w:rFonts w:ascii="Arial" w:hAnsi="Arial" w:cs="Arial" w:hint="cs"/>
          <w:color w:val="000000"/>
          <w:rtl/>
        </w:rPr>
        <w:t xml:space="preserve"> הפקה </w:t>
      </w:r>
      <w:proofErr w:type="spellStart"/>
      <w:r w:rsidRPr="004D0577">
        <w:rPr>
          <w:rFonts w:ascii="Arial" w:hAnsi="Arial" w:cs="Arial" w:hint="cs"/>
          <w:color w:val="000000"/>
          <w:rtl/>
        </w:rPr>
        <w:t>ביונד</w:t>
      </w:r>
      <w:proofErr w:type="spellEnd"/>
      <w:r w:rsidRPr="004D0577">
        <w:rPr>
          <w:rFonts w:ascii="Arial" w:hAnsi="Arial" w:cs="Arial" w:hint="cs"/>
          <w:color w:val="000000"/>
          <w:rtl/>
        </w:rPr>
        <w:t xml:space="preserve"> </w:t>
      </w:r>
      <w:proofErr w:type="spellStart"/>
      <w:r w:rsidRPr="004D0577">
        <w:rPr>
          <w:rFonts w:ascii="Arial" w:hAnsi="Arial" w:cs="Arial" w:hint="cs"/>
          <w:color w:val="000000"/>
          <w:rtl/>
        </w:rPr>
        <w:t>קריאטיב</w:t>
      </w:r>
      <w:proofErr w:type="spellEnd"/>
      <w:r w:rsidRPr="004D0577">
        <w:rPr>
          <w:rFonts w:ascii="Arial" w:hAnsi="Arial" w:cs="Arial" w:hint="cs"/>
          <w:color w:val="000000"/>
          <w:rtl/>
        </w:rPr>
        <w:t>.</w:t>
      </w:r>
    </w:p>
    <w:p w14:paraId="678695EA" w14:textId="7DD8C626" w:rsidR="004D0577" w:rsidRPr="004D0577" w:rsidRDefault="004D0577" w:rsidP="008163F4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 w:hint="cs"/>
          <w:b/>
          <w:bCs/>
          <w:color w:val="000000"/>
          <w:rtl/>
        </w:rPr>
        <w:t xml:space="preserve">צלם ״חילוניות״ </w:t>
      </w:r>
      <w:r w:rsidRPr="004D0577">
        <w:rPr>
          <w:rFonts w:ascii="Arial" w:hAnsi="Arial" w:cs="Arial" w:hint="cs"/>
          <w:color w:val="000000"/>
          <w:rtl/>
        </w:rPr>
        <w:t xml:space="preserve">סדרת </w:t>
      </w:r>
      <w:proofErr w:type="spellStart"/>
      <w:r w:rsidRPr="004D0577">
        <w:rPr>
          <w:rFonts w:ascii="Arial" w:hAnsi="Arial" w:cs="Arial" w:hint="cs"/>
          <w:color w:val="000000"/>
          <w:rtl/>
        </w:rPr>
        <w:t>דוקו</w:t>
      </w:r>
      <w:proofErr w:type="spellEnd"/>
      <w:r w:rsidRPr="004D0577">
        <w:rPr>
          <w:rFonts w:ascii="Arial" w:hAnsi="Arial" w:cs="Arial" w:hint="cs"/>
          <w:color w:val="000000"/>
          <w:rtl/>
        </w:rPr>
        <w:t xml:space="preserve"> לכאן 11, פרק ראשון בימוי נטע שושני הפקה </w:t>
      </w:r>
      <w:proofErr w:type="spellStart"/>
      <w:r w:rsidRPr="004D0577">
        <w:rPr>
          <w:rFonts w:ascii="Arial" w:hAnsi="Arial" w:cs="Arial" w:hint="cs"/>
          <w:color w:val="000000"/>
          <w:rtl/>
        </w:rPr>
        <w:t>ביונד</w:t>
      </w:r>
      <w:proofErr w:type="spellEnd"/>
      <w:r w:rsidRPr="004D0577">
        <w:rPr>
          <w:rFonts w:ascii="Arial" w:hAnsi="Arial" w:cs="Arial" w:hint="cs"/>
          <w:color w:val="000000"/>
          <w:rtl/>
        </w:rPr>
        <w:t xml:space="preserve"> </w:t>
      </w:r>
      <w:proofErr w:type="spellStart"/>
      <w:r w:rsidRPr="004D0577">
        <w:rPr>
          <w:rFonts w:ascii="Arial" w:hAnsi="Arial" w:cs="Arial" w:hint="cs"/>
          <w:color w:val="000000"/>
          <w:rtl/>
        </w:rPr>
        <w:t>קריאטיב</w:t>
      </w:r>
      <w:proofErr w:type="spellEnd"/>
      <w:r w:rsidRPr="004D0577">
        <w:rPr>
          <w:rFonts w:ascii="Arial" w:hAnsi="Arial" w:cs="Arial" w:hint="cs"/>
          <w:color w:val="000000"/>
          <w:rtl/>
        </w:rPr>
        <w:t>.</w:t>
      </w:r>
    </w:p>
    <w:p w14:paraId="180F7F36" w14:textId="1EF963E0" w:rsidR="008163F4" w:rsidRPr="008163F4" w:rsidRDefault="00657E22" w:rsidP="008163F4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b/>
          <w:bCs/>
          <w:color w:val="000000"/>
          <w:rtl/>
        </w:rPr>
        <w:t xml:space="preserve">צלם ראשי - </w:t>
      </w:r>
      <w:r w:rsidR="008163F4">
        <w:rPr>
          <w:rFonts w:ascii="Arial" w:hAnsi="Arial" w:cs="Arial" w:hint="cs"/>
          <w:b/>
          <w:bCs/>
          <w:color w:val="000000"/>
          <w:rtl/>
        </w:rPr>
        <w:t>״</w:t>
      </w:r>
      <w:r w:rsidR="00BB76BD">
        <w:rPr>
          <w:rFonts w:ascii="Arial" w:hAnsi="Arial" w:cs="Arial" w:hint="cs"/>
          <w:b/>
          <w:bCs/>
          <w:color w:val="000000"/>
          <w:rtl/>
        </w:rPr>
        <w:t>ממעמקים קראתיך</w:t>
      </w:r>
      <w:r w:rsidR="008163F4">
        <w:rPr>
          <w:rFonts w:ascii="Arial" w:hAnsi="Arial" w:cs="Arial" w:hint="cs"/>
          <w:b/>
          <w:bCs/>
          <w:color w:val="000000"/>
          <w:rtl/>
        </w:rPr>
        <w:t xml:space="preserve">״, </w:t>
      </w:r>
      <w:r w:rsidR="008163F4" w:rsidRPr="00681F1C">
        <w:rPr>
          <w:rFonts w:ascii="Arial" w:hAnsi="Arial" w:cs="Arial" w:hint="cs"/>
          <w:color w:val="000000"/>
          <w:rtl/>
        </w:rPr>
        <w:t xml:space="preserve">פיצ׳ר דוקומנטרי, </w:t>
      </w:r>
      <w:r w:rsidR="00BB76BD">
        <w:rPr>
          <w:rFonts w:ascii="Arial" w:hAnsi="Arial" w:cs="Arial" w:hint="cs"/>
          <w:color w:val="000000"/>
          <w:rtl/>
        </w:rPr>
        <w:t xml:space="preserve">105 דקות, </w:t>
      </w:r>
      <w:r w:rsidR="008163F4" w:rsidRPr="00681F1C">
        <w:rPr>
          <w:rFonts w:ascii="Arial" w:hAnsi="Arial" w:cs="Arial" w:hint="cs"/>
          <w:color w:val="000000"/>
          <w:rtl/>
        </w:rPr>
        <w:t>בימוי והפקה ירון זילברמן</w:t>
      </w:r>
      <w:r w:rsidR="00BB76BD">
        <w:rPr>
          <w:rFonts w:ascii="Arial" w:hAnsi="Arial" w:cs="Arial" w:hint="cs"/>
          <w:color w:val="000000"/>
          <w:rtl/>
        </w:rPr>
        <w:t>.</w:t>
      </w:r>
    </w:p>
    <w:p w14:paraId="548CF23A" w14:textId="0DC6A315" w:rsidR="008163F4" w:rsidRPr="004D0577" w:rsidRDefault="008163F4" w:rsidP="008163F4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 w:rsidRPr="001B1B5F">
        <w:rPr>
          <w:rFonts w:ascii="Arial" w:hAnsi="Arial" w:cs="Arial" w:hint="cs"/>
          <w:b/>
          <w:bCs/>
          <w:color w:val="000000"/>
          <w:rtl/>
        </w:rPr>
        <w:t xml:space="preserve">צלם </w:t>
      </w:r>
      <w:r w:rsidR="004D0577">
        <w:rPr>
          <w:rFonts w:ascii="Arial" w:hAnsi="Arial" w:cs="Arial" w:hint="cs"/>
          <w:b/>
          <w:bCs/>
          <w:color w:val="000000"/>
          <w:rtl/>
        </w:rPr>
        <w:t xml:space="preserve">״המוח של מורן״, </w:t>
      </w:r>
      <w:proofErr w:type="spellStart"/>
      <w:r w:rsidR="004D0577" w:rsidRPr="004D0577">
        <w:rPr>
          <w:rFonts w:ascii="Arial" w:hAnsi="Arial" w:cs="Arial" w:hint="cs"/>
          <w:color w:val="000000"/>
          <w:rtl/>
        </w:rPr>
        <w:t>דוקו</w:t>
      </w:r>
      <w:proofErr w:type="spellEnd"/>
      <w:r w:rsidR="004D0577" w:rsidRPr="004D0577">
        <w:rPr>
          <w:rFonts w:ascii="Arial" w:hAnsi="Arial" w:cs="Arial" w:hint="cs"/>
          <w:color w:val="000000"/>
          <w:rtl/>
        </w:rPr>
        <w:t xml:space="preserve"> 60דק, מתוך טרילוגיה של ישראלים מצליחים בעולם, בימוי נטע שושני, הפקה מי טי וי.</w:t>
      </w:r>
    </w:p>
    <w:p w14:paraId="269BC03F" w14:textId="2539398C" w:rsidR="008163F4" w:rsidRPr="00723EDF" w:rsidRDefault="008163F4" w:rsidP="008163F4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 w:hint="cs"/>
          <w:b/>
          <w:bCs/>
          <w:color w:val="000000"/>
          <w:rtl/>
        </w:rPr>
        <w:t xml:space="preserve">צלם ראשי ״ההחלפה״, </w:t>
      </w:r>
      <w:r w:rsidRPr="006939F6">
        <w:rPr>
          <w:rFonts w:ascii="Arial" w:hAnsi="Arial" w:cs="Arial" w:hint="cs"/>
          <w:color w:val="000000"/>
          <w:rtl/>
        </w:rPr>
        <w:t>פיצ׳ר</w:t>
      </w:r>
      <w:r>
        <w:rPr>
          <w:rFonts w:ascii="Arial" w:hAnsi="Arial" w:cs="Arial" w:hint="cs"/>
          <w:b/>
          <w:bCs/>
          <w:color w:val="000000"/>
          <w:rtl/>
        </w:rPr>
        <w:t xml:space="preserve"> </w:t>
      </w:r>
      <w:r w:rsidRPr="005D4B67">
        <w:rPr>
          <w:rFonts w:ascii="Arial" w:hAnsi="Arial" w:cs="Arial" w:hint="cs"/>
          <w:color w:val="000000"/>
          <w:rtl/>
        </w:rPr>
        <w:t xml:space="preserve">דוקומנטרי, בימוי </w:t>
      </w:r>
      <w:proofErr w:type="spellStart"/>
      <w:r w:rsidRPr="005D4B67">
        <w:rPr>
          <w:rFonts w:ascii="Arial" w:hAnsi="Arial" w:cs="Arial" w:hint="cs"/>
          <w:color w:val="000000"/>
          <w:rtl/>
        </w:rPr>
        <w:t>אבידע</w:t>
      </w:r>
      <w:proofErr w:type="spellEnd"/>
      <w:r w:rsidRPr="005D4B67">
        <w:rPr>
          <w:rFonts w:ascii="Arial" w:hAnsi="Arial" w:cs="Arial" w:hint="cs"/>
          <w:color w:val="000000"/>
          <w:rtl/>
        </w:rPr>
        <w:t xml:space="preserve"> לבני, הפקה רונן בן-טל</w:t>
      </w:r>
      <w:r w:rsidR="00C300B9">
        <w:rPr>
          <w:rFonts w:ascii="Arial" w:hAnsi="Arial" w:cs="Arial" w:hint="cs"/>
          <w:b/>
          <w:bCs/>
          <w:color w:val="000000"/>
          <w:rtl/>
        </w:rPr>
        <w:t>.</w:t>
      </w:r>
    </w:p>
    <w:p w14:paraId="4A873E70" w14:textId="4AB811D9" w:rsidR="008163F4" w:rsidRPr="00723EDF" w:rsidRDefault="008163F4" w:rsidP="008163F4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 w:rsidRPr="001B1B5F">
        <w:rPr>
          <w:rFonts w:ascii="Arial" w:hAnsi="Arial" w:cs="Arial" w:hint="cs"/>
          <w:b/>
          <w:bCs/>
          <w:color w:val="000000"/>
          <w:rtl/>
        </w:rPr>
        <w:t>צלם ״</w:t>
      </w:r>
      <w:hyperlink r:id="rId6" w:history="1">
        <w:r w:rsidRPr="005F30FB">
          <w:rPr>
            <w:rStyle w:val="Hyperlink"/>
            <w:rFonts w:ascii="Arial" w:hAnsi="Arial" w:cs="Arial" w:hint="cs"/>
            <w:b/>
            <w:bCs/>
            <w:rtl/>
          </w:rPr>
          <w:t>אולסי</w:t>
        </w:r>
      </w:hyperlink>
      <w:r w:rsidRPr="001B1B5F">
        <w:rPr>
          <w:rFonts w:ascii="Arial" w:hAnsi="Arial" w:cs="Arial" w:hint="cs"/>
          <w:b/>
          <w:bCs/>
          <w:color w:val="000000"/>
          <w:rtl/>
        </w:rPr>
        <w:t>״</w:t>
      </w:r>
      <w:r>
        <w:rPr>
          <w:rFonts w:ascii="Arial" w:hAnsi="Arial" w:cs="Arial" w:hint="cs"/>
          <w:color w:val="000000"/>
          <w:rtl/>
        </w:rPr>
        <w:t xml:space="preserve">, פיצ׳ר דוקומנטרי, </w:t>
      </w:r>
      <w:r w:rsidR="00BB76BD">
        <w:rPr>
          <w:rFonts w:ascii="Arial" w:hAnsi="Arial" w:cs="Arial" w:hint="cs"/>
          <w:color w:val="000000"/>
          <w:rtl/>
        </w:rPr>
        <w:t xml:space="preserve">75 דקות, </w:t>
      </w:r>
      <w:r>
        <w:rPr>
          <w:rFonts w:ascii="Arial" w:hAnsi="Arial" w:cs="Arial" w:hint="cs"/>
          <w:color w:val="000000"/>
          <w:rtl/>
        </w:rPr>
        <w:t xml:space="preserve">עבור הוט 8, בימוי והפקה דני </w:t>
      </w:r>
      <w:proofErr w:type="spellStart"/>
      <w:r>
        <w:rPr>
          <w:rFonts w:ascii="Arial" w:hAnsi="Arial" w:cs="Arial" w:hint="cs"/>
          <w:color w:val="000000"/>
          <w:rtl/>
        </w:rPr>
        <w:t>מנקין</w:t>
      </w:r>
      <w:proofErr w:type="spellEnd"/>
      <w:r>
        <w:rPr>
          <w:rFonts w:ascii="Arial" w:hAnsi="Arial" w:cs="Arial" w:hint="cs"/>
          <w:color w:val="000000"/>
          <w:rtl/>
        </w:rPr>
        <w:t>.</w:t>
      </w:r>
    </w:p>
    <w:p w14:paraId="4173236E" w14:textId="77777777" w:rsidR="008163F4" w:rsidRPr="00C51658" w:rsidRDefault="008163F4" w:rsidP="008163F4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 w:rsidRPr="001B1B5F">
        <w:rPr>
          <w:rFonts w:ascii="Arial" w:hAnsi="Arial" w:cs="Arial" w:hint="cs"/>
          <w:b/>
          <w:bCs/>
          <w:color w:val="000000"/>
          <w:rtl/>
        </w:rPr>
        <w:t>צלם ראשי ״</w:t>
      </w:r>
      <w:hyperlink r:id="rId7" w:history="1">
        <w:r w:rsidRPr="005F30FB">
          <w:rPr>
            <w:rStyle w:val="Hyperlink"/>
            <w:rFonts w:ascii="Arial" w:hAnsi="Arial" w:cs="Arial" w:hint="cs"/>
            <w:b/>
            <w:bCs/>
            <w:rtl/>
          </w:rPr>
          <w:t>פרחים שחורים</w:t>
        </w:r>
      </w:hyperlink>
      <w:r w:rsidRPr="001B1B5F">
        <w:rPr>
          <w:rFonts w:ascii="Arial" w:hAnsi="Arial" w:cs="Arial" w:hint="cs"/>
          <w:b/>
          <w:bCs/>
          <w:color w:val="000000"/>
          <w:rtl/>
        </w:rPr>
        <w:t>״</w:t>
      </w:r>
      <w:r>
        <w:rPr>
          <w:rFonts w:ascii="Arial" w:hAnsi="Arial" w:cs="Arial" w:hint="cs"/>
          <w:color w:val="000000"/>
          <w:rtl/>
        </w:rPr>
        <w:t xml:space="preserve">, דוקומנטרי, 60 דקות, עבור שידורי רשת, בימוי והפקה תמי </w:t>
      </w:r>
      <w:proofErr w:type="spellStart"/>
      <w:r>
        <w:rPr>
          <w:rFonts w:ascii="Arial" w:hAnsi="Arial" w:cs="Arial" w:hint="cs"/>
          <w:color w:val="000000"/>
          <w:rtl/>
        </w:rPr>
        <w:t>פדרמן</w:t>
      </w:r>
      <w:proofErr w:type="spellEnd"/>
      <w:r>
        <w:rPr>
          <w:rFonts w:ascii="Arial" w:hAnsi="Arial" w:cs="Arial" w:hint="cs"/>
          <w:color w:val="000000"/>
          <w:rtl/>
        </w:rPr>
        <w:t>.</w:t>
      </w:r>
    </w:p>
    <w:p w14:paraId="4F567995" w14:textId="045FC522" w:rsidR="008163F4" w:rsidRPr="00C300B9" w:rsidRDefault="008163F4" w:rsidP="00C300B9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b/>
          <w:bCs/>
          <w:color w:val="000000"/>
          <w:rtl/>
        </w:rPr>
        <w:t xml:space="preserve">צלם ״הפסנתרן מרמאללה״, </w:t>
      </w:r>
      <w:r w:rsidRPr="00681F1C">
        <w:rPr>
          <w:rFonts w:ascii="Arial" w:hAnsi="Arial" w:cs="Arial" w:hint="cs"/>
          <w:color w:val="000000"/>
          <w:rtl/>
        </w:rPr>
        <w:t xml:space="preserve">דוקומנטרי, 60 דקות, במאי </w:t>
      </w:r>
      <w:proofErr w:type="spellStart"/>
      <w:r w:rsidRPr="00681F1C">
        <w:rPr>
          <w:rFonts w:ascii="Arial" w:hAnsi="Arial" w:cs="Arial" w:hint="cs"/>
          <w:color w:val="000000"/>
          <w:rtl/>
        </w:rPr>
        <w:t>אבידע</w:t>
      </w:r>
      <w:proofErr w:type="spellEnd"/>
      <w:r w:rsidRPr="00681F1C">
        <w:rPr>
          <w:rFonts w:ascii="Arial" w:hAnsi="Arial" w:cs="Arial" w:hint="cs"/>
          <w:color w:val="000000"/>
          <w:rtl/>
        </w:rPr>
        <w:t xml:space="preserve"> לבני,</w:t>
      </w:r>
      <w:r>
        <w:rPr>
          <w:rFonts w:ascii="Arial" w:hAnsi="Arial" w:cs="Arial" w:hint="cs"/>
          <w:color w:val="000000"/>
          <w:rtl/>
        </w:rPr>
        <w:t xml:space="preserve"> </w:t>
      </w:r>
      <w:r w:rsidRPr="00681F1C">
        <w:rPr>
          <w:rFonts w:ascii="Arial" w:hAnsi="Arial" w:cs="Arial" w:hint="cs"/>
          <w:color w:val="000000"/>
          <w:rtl/>
        </w:rPr>
        <w:t xml:space="preserve">עבור </w:t>
      </w:r>
      <w:r w:rsidRPr="00681F1C">
        <w:rPr>
          <w:rFonts w:ascii="Arial" w:hAnsi="Arial" w:cs="Arial"/>
          <w:color w:val="000000"/>
        </w:rPr>
        <w:t>Yes</w:t>
      </w:r>
      <w:r w:rsidRPr="00681F1C">
        <w:rPr>
          <w:rFonts w:ascii="Arial" w:hAnsi="Arial" w:cs="Arial" w:hint="cs"/>
          <w:color w:val="000000"/>
          <w:rtl/>
        </w:rPr>
        <w:t xml:space="preserve"> </w:t>
      </w:r>
      <w:r w:rsidRPr="00681F1C">
        <w:rPr>
          <w:rFonts w:ascii="Arial" w:hAnsi="Arial" w:cs="Arial"/>
          <w:color w:val="000000"/>
        </w:rPr>
        <w:t>ד</w:t>
      </w:r>
      <w:r w:rsidRPr="00681F1C">
        <w:rPr>
          <w:rFonts w:ascii="Arial" w:hAnsi="Arial" w:cs="Arial" w:hint="cs"/>
          <w:color w:val="000000"/>
          <w:rtl/>
        </w:rPr>
        <w:t>וקו</w:t>
      </w:r>
    </w:p>
    <w:p w14:paraId="2A699EC7" w14:textId="35A9B243" w:rsidR="009E0300" w:rsidRPr="009E0300" w:rsidRDefault="009E0300" w:rsidP="00726D12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 w:hint="cs"/>
          <w:b/>
          <w:bCs/>
          <w:color w:val="000000"/>
          <w:rtl/>
        </w:rPr>
        <w:t>צלם ראשי ״</w:t>
      </w:r>
      <w:r w:rsidR="00E2768D">
        <w:rPr>
          <w:rFonts w:ascii="Arial" w:hAnsi="Arial" w:cs="Arial" w:hint="cs"/>
          <w:b/>
          <w:bCs/>
          <w:color w:val="000000"/>
          <w:rtl/>
        </w:rPr>
        <w:t>אני לא</w:t>
      </w:r>
      <w:r>
        <w:rPr>
          <w:rFonts w:ascii="Arial" w:hAnsi="Arial" w:cs="Arial" w:hint="cs"/>
          <w:b/>
          <w:bCs/>
          <w:color w:val="000000"/>
          <w:rtl/>
        </w:rPr>
        <w:t xml:space="preserve">״ </w:t>
      </w:r>
      <w:proofErr w:type="spellStart"/>
      <w:r>
        <w:rPr>
          <w:rFonts w:ascii="Arial" w:hAnsi="Arial" w:cs="Arial" w:hint="cs"/>
          <w:color w:val="000000"/>
          <w:rtl/>
        </w:rPr>
        <w:t>פיצר</w:t>
      </w:r>
      <w:proofErr w:type="spellEnd"/>
      <w:r>
        <w:rPr>
          <w:rFonts w:ascii="Arial" w:hAnsi="Arial" w:cs="Arial" w:hint="cs"/>
          <w:color w:val="000000"/>
          <w:rtl/>
        </w:rPr>
        <w:t xml:space="preserve"> דוקומנטרי, 120 דק, בבימוי תומר </w:t>
      </w:r>
      <w:proofErr w:type="spellStart"/>
      <w:r>
        <w:rPr>
          <w:rFonts w:ascii="Arial" w:hAnsi="Arial" w:cs="Arial" w:hint="cs"/>
          <w:color w:val="000000"/>
          <w:rtl/>
        </w:rPr>
        <w:t>הימן</w:t>
      </w:r>
      <w:proofErr w:type="spellEnd"/>
      <w:r>
        <w:rPr>
          <w:rFonts w:ascii="Arial" w:hAnsi="Arial" w:cs="Arial" w:hint="cs"/>
          <w:color w:val="000000"/>
          <w:rtl/>
        </w:rPr>
        <w:t xml:space="preserve"> ובהפקת סרטי האחים </w:t>
      </w:r>
      <w:proofErr w:type="spellStart"/>
      <w:r>
        <w:rPr>
          <w:rFonts w:ascii="Arial" w:hAnsi="Arial" w:cs="Arial" w:hint="cs"/>
          <w:color w:val="000000"/>
          <w:rtl/>
        </w:rPr>
        <w:t>הימן</w:t>
      </w:r>
      <w:proofErr w:type="spellEnd"/>
      <w:r>
        <w:rPr>
          <w:rFonts w:ascii="Arial" w:hAnsi="Arial" w:cs="Arial" w:hint="cs"/>
          <w:color w:val="000000"/>
          <w:rtl/>
        </w:rPr>
        <w:t>.</w:t>
      </w:r>
    </w:p>
    <w:p w14:paraId="5B57D0ED" w14:textId="0B5080CB" w:rsidR="00726D12" w:rsidRDefault="00726D12" w:rsidP="00726D12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 w:hint="cs"/>
          <w:b/>
          <w:bCs/>
          <w:color w:val="000000"/>
          <w:rtl/>
        </w:rPr>
        <w:t>צלם ראשי</w:t>
      </w:r>
      <w:hyperlink r:id="rId8" w:history="1">
        <w:r w:rsidRPr="00962B19">
          <w:rPr>
            <w:rStyle w:val="Hyperlink"/>
            <w:rFonts w:ascii="Arial" w:hAnsi="Arial" w:cs="Arial" w:hint="cs"/>
            <w:b/>
            <w:bCs/>
          </w:rPr>
          <w:t>MR GAGA</w:t>
        </w:r>
      </w:hyperlink>
      <w:r>
        <w:rPr>
          <w:rFonts w:ascii="Arial" w:hAnsi="Arial" w:cs="Arial"/>
          <w:b/>
          <w:bCs/>
          <w:color w:val="000000"/>
        </w:rPr>
        <w:t>"</w:t>
      </w:r>
      <w:r>
        <w:rPr>
          <w:rFonts w:ascii="Arial" w:hAnsi="Arial" w:cs="Arial" w:hint="cs"/>
          <w:b/>
          <w:bCs/>
          <w:color w:val="000000"/>
        </w:rPr>
        <w:t xml:space="preserve"> </w:t>
      </w:r>
      <w:r>
        <w:rPr>
          <w:rFonts w:ascii="Arial" w:hAnsi="Arial" w:cs="Arial" w:hint="cs"/>
          <w:color w:val="000000"/>
          <w:rtl/>
        </w:rPr>
        <w:t xml:space="preserve">" פיצ'ר דוקומנטרי, 110 דק' </w:t>
      </w:r>
      <w:r>
        <w:rPr>
          <w:rFonts w:ascii="Arial" w:hAnsi="Arial" w:cs="Arial" w:hint="cs"/>
          <w:color w:val="000000"/>
        </w:rPr>
        <w:t>HD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 w:hint="cs"/>
          <w:color w:val="000000"/>
          <w:rtl/>
        </w:rPr>
        <w:t xml:space="preserve">,  בבימוי תומר </w:t>
      </w:r>
      <w:proofErr w:type="spellStart"/>
      <w:r>
        <w:rPr>
          <w:rFonts w:ascii="Arial" w:hAnsi="Arial" w:cs="Arial" w:hint="cs"/>
          <w:color w:val="000000"/>
          <w:rtl/>
        </w:rPr>
        <w:t>הימן</w:t>
      </w:r>
      <w:proofErr w:type="spellEnd"/>
      <w:r>
        <w:rPr>
          <w:rFonts w:ascii="Arial" w:hAnsi="Arial" w:cs="Arial" w:hint="cs"/>
          <w:color w:val="000000"/>
          <w:rtl/>
        </w:rPr>
        <w:t xml:space="preserve"> ובהפקת סרטי האחים </w:t>
      </w:r>
      <w:proofErr w:type="spellStart"/>
      <w:r>
        <w:rPr>
          <w:rFonts w:ascii="Arial" w:hAnsi="Arial" w:cs="Arial" w:hint="cs"/>
          <w:color w:val="000000"/>
          <w:rtl/>
        </w:rPr>
        <w:t>הימן</w:t>
      </w:r>
      <w:proofErr w:type="spellEnd"/>
      <w:r>
        <w:rPr>
          <w:rFonts w:ascii="Arial" w:hAnsi="Arial" w:cs="Arial" w:hint="cs"/>
          <w:color w:val="000000"/>
          <w:rtl/>
        </w:rPr>
        <w:t xml:space="preserve"> </w:t>
      </w:r>
    </w:p>
    <w:p w14:paraId="24D42A67" w14:textId="7A6B8110" w:rsidR="009E0300" w:rsidRDefault="009E0300" w:rsidP="009E0300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 w:hint="cs"/>
          <w:b/>
          <w:bCs/>
          <w:color w:val="000000"/>
          <w:rtl/>
        </w:rPr>
        <w:t>צלם "</w:t>
      </w:r>
      <w:hyperlink r:id="rId9" w:history="1">
        <w:r w:rsidRPr="004A6565">
          <w:rPr>
            <w:rStyle w:val="Hyperlink"/>
            <w:rFonts w:ascii="Arial" w:hAnsi="Arial" w:cs="Arial" w:hint="cs"/>
            <w:b/>
            <w:bCs/>
            <w:rtl/>
          </w:rPr>
          <w:t>נולד בדיר יאסין</w:t>
        </w:r>
      </w:hyperlink>
      <w:r>
        <w:rPr>
          <w:rFonts w:ascii="Arial" w:hAnsi="Arial" w:cs="Arial" w:hint="cs"/>
          <w:b/>
          <w:bCs/>
          <w:color w:val="000000"/>
          <w:rtl/>
        </w:rPr>
        <w:t xml:space="preserve">" </w:t>
      </w:r>
      <w:r w:rsidRPr="004A6565">
        <w:rPr>
          <w:rFonts w:ascii="Arial" w:hAnsi="Arial" w:cs="Arial" w:hint="cs"/>
          <w:color w:val="000000"/>
          <w:rtl/>
        </w:rPr>
        <w:t>דוקומנטרי, 60 דק' עבור ערוץ 8, הוט</w:t>
      </w:r>
      <w:r>
        <w:rPr>
          <w:rFonts w:ascii="Arial" w:hAnsi="Arial" w:cs="Arial" w:hint="cs"/>
          <w:color w:val="000000"/>
          <w:rtl/>
        </w:rPr>
        <w:t>.</w:t>
      </w:r>
    </w:p>
    <w:p w14:paraId="52F6E83E" w14:textId="77777777" w:rsidR="00726D12" w:rsidRPr="00141120" w:rsidRDefault="00726D12" w:rsidP="00726D12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 w:hint="cs"/>
          <w:b/>
          <w:bCs/>
          <w:color w:val="000000"/>
          <w:rtl/>
        </w:rPr>
        <w:t>צלם ראשי "</w:t>
      </w:r>
      <w:hyperlink r:id="rId10" w:history="1">
        <w:r w:rsidRPr="00141120">
          <w:rPr>
            <w:rStyle w:val="Hyperlink"/>
            <w:rFonts w:ascii="Arial" w:hAnsi="Arial" w:cs="Arial" w:hint="cs"/>
            <w:b/>
            <w:bCs/>
            <w:rtl/>
          </w:rPr>
          <w:t>מי יאהב אותי עכשיו?</w:t>
        </w:r>
      </w:hyperlink>
      <w:r>
        <w:rPr>
          <w:rFonts w:ascii="Arial" w:hAnsi="Arial" w:cs="Arial" w:hint="cs"/>
          <w:b/>
          <w:bCs/>
          <w:color w:val="000000"/>
          <w:rtl/>
        </w:rPr>
        <w:t xml:space="preserve">" </w:t>
      </w:r>
      <w:proofErr w:type="spellStart"/>
      <w:r w:rsidRPr="00141120">
        <w:rPr>
          <w:rFonts w:ascii="Arial" w:hAnsi="Arial" w:cs="Arial" w:hint="cs"/>
          <w:color w:val="000000"/>
          <w:rtl/>
        </w:rPr>
        <w:t>פיצר</w:t>
      </w:r>
      <w:proofErr w:type="spellEnd"/>
      <w:r w:rsidRPr="00141120">
        <w:rPr>
          <w:rFonts w:ascii="Arial" w:hAnsi="Arial" w:cs="Arial" w:hint="cs"/>
          <w:color w:val="000000"/>
          <w:rtl/>
        </w:rPr>
        <w:t xml:space="preserve"> דוקומנטרי, 78 דק' בבימוי האחים </w:t>
      </w:r>
      <w:proofErr w:type="spellStart"/>
      <w:r w:rsidRPr="00141120">
        <w:rPr>
          <w:rFonts w:ascii="Arial" w:hAnsi="Arial" w:cs="Arial" w:hint="cs"/>
          <w:color w:val="000000"/>
          <w:rtl/>
        </w:rPr>
        <w:t>הימן</w:t>
      </w:r>
      <w:proofErr w:type="spellEnd"/>
      <w:r w:rsidRPr="00141120">
        <w:rPr>
          <w:rFonts w:ascii="Arial" w:hAnsi="Arial" w:cs="Arial" w:hint="cs"/>
          <w:color w:val="000000"/>
          <w:rtl/>
        </w:rPr>
        <w:t>.</w:t>
      </w:r>
    </w:p>
    <w:p w14:paraId="40881E9F" w14:textId="7B41C414" w:rsidR="00726D12" w:rsidRDefault="00726D12" w:rsidP="00726D12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 w:rsidRPr="008B6372">
        <w:rPr>
          <w:rFonts w:ascii="Arial" w:hAnsi="Arial" w:cs="Arial"/>
          <w:b/>
          <w:bCs/>
          <w:color w:val="000000"/>
          <w:rtl/>
        </w:rPr>
        <w:t>צלם "</w:t>
      </w:r>
      <w:hyperlink r:id="rId11" w:history="1">
        <w:r w:rsidRPr="004A6565">
          <w:rPr>
            <w:rStyle w:val="Hyperlink"/>
            <w:rFonts w:ascii="Arial" w:hAnsi="Arial" w:cs="Arial"/>
            <w:b/>
            <w:bCs/>
            <w:rtl/>
          </w:rPr>
          <w:t>שיח לוחמים</w:t>
        </w:r>
      </w:hyperlink>
      <w:r w:rsidRPr="008B6372">
        <w:rPr>
          <w:rFonts w:ascii="Arial" w:hAnsi="Arial" w:cs="Arial"/>
          <w:b/>
          <w:bCs/>
          <w:color w:val="000000"/>
          <w:rtl/>
        </w:rPr>
        <w:t xml:space="preserve">" </w:t>
      </w:r>
      <w:proofErr w:type="spellStart"/>
      <w:r w:rsidRPr="008B6372">
        <w:rPr>
          <w:rFonts w:ascii="Arial" w:hAnsi="Arial" w:cs="Arial"/>
          <w:color w:val="000000"/>
          <w:rtl/>
        </w:rPr>
        <w:t>פיצר</w:t>
      </w:r>
      <w:proofErr w:type="spellEnd"/>
      <w:r w:rsidRPr="008B6372">
        <w:rPr>
          <w:rFonts w:ascii="Arial" w:hAnsi="Arial" w:cs="Arial"/>
          <w:color w:val="000000"/>
          <w:rtl/>
        </w:rPr>
        <w:t xml:space="preserve"> דוקומנטרי, 90 דק',</w:t>
      </w:r>
      <w:r w:rsidRPr="00A71A65">
        <w:rPr>
          <w:rFonts w:ascii="Arial" w:hAnsi="Arial" w:cs="Arial"/>
          <w:color w:val="000000"/>
        </w:rPr>
        <w:t xml:space="preserve"> </w:t>
      </w:r>
      <w:r w:rsidRPr="008B6372">
        <w:rPr>
          <w:rFonts w:ascii="Arial" w:hAnsi="Arial" w:cs="Arial"/>
          <w:color w:val="000000"/>
        </w:rPr>
        <w:t>HD</w:t>
      </w:r>
      <w:r w:rsidRPr="008B6372">
        <w:rPr>
          <w:rFonts w:ascii="Arial" w:hAnsi="Arial" w:cs="Arial"/>
          <w:color w:val="000000"/>
          <w:rtl/>
        </w:rPr>
        <w:t xml:space="preserve">,  בבימוי מור לושי ובהפקת הילה מדליה עבור </w:t>
      </w:r>
      <w:r w:rsidRPr="008B6372">
        <w:rPr>
          <w:rFonts w:ascii="Arial" w:hAnsi="Arial" w:cs="Arial"/>
          <w:color w:val="000000"/>
        </w:rPr>
        <w:t>HBO</w:t>
      </w:r>
      <w:r w:rsidRPr="008B6372">
        <w:rPr>
          <w:rFonts w:ascii="Arial" w:hAnsi="Arial" w:cs="Arial"/>
          <w:color w:val="000000"/>
          <w:rtl/>
        </w:rPr>
        <w:t xml:space="preserve"> </w:t>
      </w:r>
    </w:p>
    <w:p w14:paraId="410B91E1" w14:textId="77777777" w:rsidR="00726D12" w:rsidRPr="00F0120F" w:rsidRDefault="00726D12" w:rsidP="00726D12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 w:rsidRPr="00F0120F">
        <w:rPr>
          <w:rFonts w:ascii="Arial" w:hAnsi="Arial" w:cs="Arial"/>
          <w:b/>
          <w:bCs/>
          <w:color w:val="000000"/>
          <w:rtl/>
        </w:rPr>
        <w:t xml:space="preserve">צלם ראשי "בינו לבינה" </w:t>
      </w:r>
      <w:r w:rsidRPr="00F0120F">
        <w:rPr>
          <w:rFonts w:ascii="Arial" w:hAnsi="Arial" w:cs="Arial"/>
          <w:color w:val="000000"/>
          <w:rtl/>
        </w:rPr>
        <w:t>דוקו</w:t>
      </w:r>
      <w:r>
        <w:rPr>
          <w:rFonts w:ascii="Arial" w:hAnsi="Arial" w:cs="Arial" w:hint="cs"/>
          <w:color w:val="000000"/>
          <w:rtl/>
        </w:rPr>
        <w:t>מנטרי</w:t>
      </w:r>
      <w:r w:rsidRPr="00F0120F">
        <w:rPr>
          <w:rFonts w:ascii="Arial" w:hAnsi="Arial" w:cs="Arial"/>
          <w:color w:val="000000"/>
          <w:rtl/>
        </w:rPr>
        <w:t xml:space="preserve">, 54 דק', </w:t>
      </w:r>
      <w:r w:rsidRPr="00F0120F">
        <w:rPr>
          <w:rFonts w:ascii="Arial" w:hAnsi="Arial" w:cs="Arial"/>
          <w:color w:val="000000"/>
        </w:rPr>
        <w:t>HD</w:t>
      </w:r>
      <w:r w:rsidRPr="00F0120F">
        <w:rPr>
          <w:rFonts w:ascii="Arial" w:hAnsi="Arial" w:cs="Arial"/>
          <w:color w:val="000000"/>
          <w:rtl/>
        </w:rPr>
        <w:t>, בבימוי דוד אופק</w:t>
      </w:r>
      <w:r>
        <w:rPr>
          <w:rFonts w:ascii="Arial" w:hAnsi="Arial" w:cs="Arial" w:hint="cs"/>
          <w:color w:val="000000"/>
          <w:rtl/>
        </w:rPr>
        <w:t xml:space="preserve"> ונטע שושני, </w:t>
      </w:r>
      <w:r w:rsidRPr="00F0120F">
        <w:rPr>
          <w:rFonts w:ascii="Arial" w:hAnsi="Arial" w:cs="Arial" w:hint="cs"/>
          <w:color w:val="000000"/>
          <w:rtl/>
        </w:rPr>
        <w:t xml:space="preserve">הפקה </w:t>
      </w:r>
      <w:r w:rsidRPr="00F0120F">
        <w:rPr>
          <w:rFonts w:ascii="Arial" w:hAnsi="Arial" w:cs="Arial" w:hint="cs"/>
          <w:color w:val="000000"/>
        </w:rPr>
        <w:t>MYTV</w:t>
      </w:r>
      <w:r w:rsidRPr="00F0120F">
        <w:rPr>
          <w:rFonts w:ascii="Arial" w:hAnsi="Arial" w:cs="Arial"/>
          <w:color w:val="000000"/>
          <w:rtl/>
        </w:rPr>
        <w:t xml:space="preserve"> </w:t>
      </w:r>
    </w:p>
    <w:p w14:paraId="73E82F97" w14:textId="77777777" w:rsidR="00726D12" w:rsidRPr="008B6372" w:rsidRDefault="00726D12" w:rsidP="00726D12">
      <w:pPr>
        <w:numPr>
          <w:ilvl w:val="0"/>
          <w:numId w:val="7"/>
        </w:numPr>
        <w:spacing w:line="360" w:lineRule="auto"/>
        <w:rPr>
          <w:rFonts w:ascii="Arial" w:hAnsi="Arial" w:cs="Arial"/>
          <w:color w:val="000000"/>
        </w:rPr>
      </w:pPr>
      <w:r w:rsidRPr="008B6372">
        <w:rPr>
          <w:rFonts w:ascii="Arial" w:hAnsi="Arial" w:cs="Arial"/>
          <w:b/>
          <w:bCs/>
          <w:color w:val="000000"/>
          <w:rtl/>
        </w:rPr>
        <w:t>צלם ראשי "</w:t>
      </w:r>
      <w:proofErr w:type="spellStart"/>
      <w:r>
        <w:rPr>
          <w:rFonts w:ascii="Arial" w:hAnsi="Arial" w:cs="Arial"/>
          <w:b/>
          <w:bCs/>
          <w:color w:val="000000"/>
          <w:rtl/>
        </w:rPr>
        <w:fldChar w:fldCharType="begin"/>
      </w:r>
      <w:r>
        <w:rPr>
          <w:rFonts w:ascii="Arial" w:hAnsi="Arial" w:cs="Arial"/>
          <w:b/>
          <w:bCs/>
          <w:color w:val="000000"/>
          <w:rtl/>
        </w:rPr>
        <w:instrText xml:space="preserve"> </w:instrText>
      </w:r>
      <w:r>
        <w:rPr>
          <w:rFonts w:ascii="Arial" w:hAnsi="Arial" w:cs="Arial"/>
          <w:b/>
          <w:bCs/>
          <w:color w:val="000000"/>
        </w:rPr>
        <w:instrText>HYPERLINK</w:instrText>
      </w:r>
      <w:r>
        <w:rPr>
          <w:rFonts w:ascii="Arial" w:hAnsi="Arial" w:cs="Arial"/>
          <w:b/>
          <w:bCs/>
          <w:color w:val="000000"/>
          <w:rtl/>
        </w:rPr>
        <w:instrText xml:space="preserve"> "</w:instrText>
      </w:r>
      <w:r>
        <w:rPr>
          <w:rFonts w:ascii="Arial" w:hAnsi="Arial" w:cs="Arial"/>
          <w:b/>
          <w:bCs/>
          <w:color w:val="000000"/>
        </w:rPr>
        <w:instrText>https://www.youtube.com/watch?v=4c7XLJumzOI</w:instrText>
      </w:r>
      <w:r>
        <w:rPr>
          <w:rFonts w:ascii="Arial" w:hAnsi="Arial" w:cs="Arial"/>
          <w:b/>
          <w:bCs/>
          <w:color w:val="000000"/>
          <w:rtl/>
        </w:rPr>
        <w:instrText xml:space="preserve">" </w:instrText>
      </w:r>
      <w:r>
        <w:rPr>
          <w:rFonts w:ascii="Arial" w:hAnsi="Arial" w:cs="Arial"/>
          <w:b/>
          <w:bCs/>
          <w:color w:val="000000"/>
          <w:rtl/>
        </w:rPr>
      </w:r>
      <w:r>
        <w:rPr>
          <w:rFonts w:ascii="Arial" w:hAnsi="Arial" w:cs="Arial"/>
          <w:b/>
          <w:bCs/>
          <w:color w:val="000000"/>
          <w:rtl/>
        </w:rPr>
        <w:fldChar w:fldCharType="separate"/>
      </w:r>
      <w:r w:rsidRPr="00962B19">
        <w:rPr>
          <w:rStyle w:val="Hyperlink"/>
          <w:rFonts w:ascii="Arial" w:hAnsi="Arial" w:cs="Arial"/>
          <w:b/>
          <w:bCs/>
          <w:rtl/>
        </w:rPr>
        <w:t>חנדה</w:t>
      </w:r>
      <w:proofErr w:type="spellEnd"/>
      <w:r w:rsidRPr="00962B19">
        <w:rPr>
          <w:rStyle w:val="Hyperlink"/>
          <w:rFonts w:ascii="Arial" w:hAnsi="Arial" w:cs="Arial"/>
          <w:b/>
          <w:bCs/>
          <w:rtl/>
        </w:rPr>
        <w:t xml:space="preserve"> </w:t>
      </w:r>
      <w:proofErr w:type="spellStart"/>
      <w:r w:rsidRPr="00962B19">
        <w:rPr>
          <w:rStyle w:val="Hyperlink"/>
          <w:rFonts w:ascii="Arial" w:hAnsi="Arial" w:cs="Arial"/>
          <w:b/>
          <w:bCs/>
          <w:rtl/>
        </w:rPr>
        <w:t>חנדה</w:t>
      </w:r>
      <w:proofErr w:type="spellEnd"/>
      <w:r w:rsidRPr="00962B19">
        <w:rPr>
          <w:rStyle w:val="Hyperlink"/>
          <w:rFonts w:ascii="Arial" w:hAnsi="Arial" w:cs="Arial"/>
          <w:b/>
          <w:bCs/>
          <w:rtl/>
        </w:rPr>
        <w:t xml:space="preserve"> 4</w:t>
      </w:r>
      <w:r>
        <w:rPr>
          <w:rFonts w:ascii="Arial" w:hAnsi="Arial" w:cs="Arial"/>
          <w:b/>
          <w:bCs/>
          <w:color w:val="000000"/>
          <w:rtl/>
        </w:rPr>
        <w:fldChar w:fldCharType="end"/>
      </w:r>
      <w:r w:rsidRPr="008B6372">
        <w:rPr>
          <w:rFonts w:ascii="Arial" w:hAnsi="Arial" w:cs="Arial"/>
          <w:b/>
          <w:bCs/>
          <w:color w:val="000000"/>
          <w:rtl/>
        </w:rPr>
        <w:t>"</w:t>
      </w:r>
      <w:r w:rsidRPr="008B6372">
        <w:rPr>
          <w:rFonts w:ascii="Arial" w:hAnsi="Arial" w:cs="Arial"/>
          <w:color w:val="000000"/>
          <w:rtl/>
        </w:rPr>
        <w:t xml:space="preserve"> דוקומנטרי, 58 דק', </w:t>
      </w:r>
      <w:r w:rsidRPr="008B6372">
        <w:rPr>
          <w:rFonts w:ascii="Arial" w:hAnsi="Arial" w:cs="Arial"/>
          <w:color w:val="000000"/>
        </w:rPr>
        <w:t>HD</w:t>
      </w:r>
      <w:r w:rsidRPr="008B6372">
        <w:rPr>
          <w:rFonts w:ascii="Arial" w:hAnsi="Arial" w:cs="Arial"/>
          <w:color w:val="000000"/>
          <w:rtl/>
        </w:rPr>
        <w:t xml:space="preserve">, בבימוי דוד אופק ונטע שושני ובהפקת לי ירדני (זוכה פרס פורום היוצרים לסרט הטוב ביותר </w:t>
      </w:r>
      <w:proofErr w:type="spellStart"/>
      <w:r w:rsidRPr="008B6372">
        <w:rPr>
          <w:rFonts w:ascii="Arial" w:hAnsi="Arial" w:cs="Arial"/>
          <w:color w:val="000000"/>
          <w:rtl/>
        </w:rPr>
        <w:t>דוקאביב</w:t>
      </w:r>
      <w:proofErr w:type="spellEnd"/>
      <w:r w:rsidRPr="008B6372">
        <w:rPr>
          <w:rFonts w:ascii="Arial" w:hAnsi="Arial" w:cs="Arial"/>
          <w:color w:val="000000"/>
          <w:rtl/>
        </w:rPr>
        <w:t xml:space="preserve"> 2013).</w:t>
      </w:r>
    </w:p>
    <w:p w14:paraId="2D769F4E" w14:textId="77777777" w:rsidR="00726D12" w:rsidRPr="008B6372" w:rsidRDefault="00726D12" w:rsidP="00726D12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 w:rsidRPr="008B6372">
        <w:rPr>
          <w:rFonts w:ascii="Arial" w:hAnsi="Arial" w:cs="Arial"/>
          <w:b/>
          <w:bCs/>
          <w:color w:val="000000"/>
          <w:rtl/>
        </w:rPr>
        <w:t>צלם ראשי "</w:t>
      </w:r>
      <w:hyperlink r:id="rId12" w:history="1">
        <w:r w:rsidRPr="00962B19">
          <w:rPr>
            <w:rStyle w:val="Hyperlink"/>
            <w:rFonts w:ascii="Arial" w:hAnsi="Arial" w:cs="Arial"/>
            <w:b/>
            <w:bCs/>
            <w:rtl/>
          </w:rPr>
          <w:t>החברה הכי גרועה בעולם</w:t>
        </w:r>
      </w:hyperlink>
      <w:r w:rsidRPr="008B6372">
        <w:rPr>
          <w:rFonts w:ascii="Arial" w:hAnsi="Arial" w:cs="Arial"/>
          <w:b/>
          <w:bCs/>
          <w:color w:val="000000"/>
          <w:rtl/>
        </w:rPr>
        <w:t xml:space="preserve">" </w:t>
      </w:r>
      <w:r w:rsidRPr="008B6372">
        <w:rPr>
          <w:rFonts w:ascii="Arial" w:hAnsi="Arial" w:cs="Arial"/>
          <w:color w:val="000000"/>
          <w:rtl/>
        </w:rPr>
        <w:t xml:space="preserve">דוקומנטרי 50 דק', </w:t>
      </w:r>
      <w:r w:rsidRPr="008B6372">
        <w:rPr>
          <w:rFonts w:ascii="Arial" w:hAnsi="Arial" w:cs="Arial"/>
          <w:color w:val="000000"/>
        </w:rPr>
        <w:t>DVCAM</w:t>
      </w:r>
      <w:r w:rsidRPr="008B6372">
        <w:rPr>
          <w:rFonts w:ascii="Arial" w:hAnsi="Arial" w:cs="Arial"/>
          <w:color w:val="000000"/>
          <w:rtl/>
        </w:rPr>
        <w:t xml:space="preserve">, בבימוי רגב </w:t>
      </w:r>
      <w:proofErr w:type="spellStart"/>
      <w:r w:rsidRPr="008B6372">
        <w:rPr>
          <w:rFonts w:ascii="Arial" w:hAnsi="Arial" w:cs="Arial"/>
          <w:color w:val="000000"/>
          <w:rtl/>
        </w:rPr>
        <w:t>קונטס</w:t>
      </w:r>
      <w:proofErr w:type="spellEnd"/>
      <w:r w:rsidRPr="008B6372">
        <w:rPr>
          <w:rFonts w:ascii="Arial" w:hAnsi="Arial" w:cs="Arial"/>
          <w:color w:val="000000"/>
          <w:rtl/>
        </w:rPr>
        <w:t xml:space="preserve"> (זוכה פרס סרט הביכורים </w:t>
      </w:r>
      <w:proofErr w:type="spellStart"/>
      <w:r w:rsidRPr="008B6372">
        <w:rPr>
          <w:rFonts w:ascii="Arial" w:hAnsi="Arial" w:cs="Arial"/>
          <w:color w:val="000000"/>
          <w:rtl/>
        </w:rPr>
        <w:t>דוקאביב</w:t>
      </w:r>
      <w:proofErr w:type="spellEnd"/>
      <w:r w:rsidRPr="008B6372">
        <w:rPr>
          <w:rFonts w:ascii="Arial" w:hAnsi="Arial" w:cs="Arial"/>
          <w:color w:val="000000"/>
          <w:rtl/>
        </w:rPr>
        <w:t xml:space="preserve"> 2009).</w:t>
      </w:r>
    </w:p>
    <w:p w14:paraId="3ACA3918" w14:textId="77777777" w:rsidR="00726D12" w:rsidRDefault="00726D12" w:rsidP="00726D12">
      <w:pPr>
        <w:numPr>
          <w:ilvl w:val="1"/>
          <w:numId w:val="7"/>
        </w:numPr>
        <w:spacing w:line="360" w:lineRule="auto"/>
        <w:rPr>
          <w:rFonts w:ascii="Arial" w:hAnsi="Arial" w:cs="Arial"/>
          <w:color w:val="000000"/>
        </w:rPr>
      </w:pPr>
      <w:r w:rsidRPr="008B6372">
        <w:rPr>
          <w:rFonts w:ascii="Arial" w:hAnsi="Arial" w:cs="Arial"/>
          <w:b/>
          <w:bCs/>
          <w:color w:val="000000"/>
          <w:rtl/>
        </w:rPr>
        <w:t>צלם ראשי</w:t>
      </w:r>
      <w:r w:rsidRPr="008B6372">
        <w:rPr>
          <w:rFonts w:ascii="Arial" w:hAnsi="Arial" w:cs="Arial"/>
          <w:color w:val="000000"/>
          <w:rtl/>
        </w:rPr>
        <w:t xml:space="preserve"> </w:t>
      </w:r>
      <w:r w:rsidRPr="008B6372">
        <w:rPr>
          <w:rFonts w:ascii="Arial" w:hAnsi="Arial" w:cs="Arial"/>
          <w:b/>
          <w:bCs/>
          <w:color w:val="000000"/>
          <w:rtl/>
        </w:rPr>
        <w:t>"</w:t>
      </w:r>
      <w:hyperlink r:id="rId13" w:history="1">
        <w:r w:rsidRPr="00962B19">
          <w:rPr>
            <w:rStyle w:val="Hyperlink"/>
            <w:rFonts w:ascii="Arial" w:hAnsi="Arial" w:cs="Arial"/>
            <w:b/>
            <w:bCs/>
            <w:rtl/>
          </w:rPr>
          <w:t>בובות של נייר</w:t>
        </w:r>
      </w:hyperlink>
      <w:r w:rsidRPr="008B6372">
        <w:rPr>
          <w:rFonts w:ascii="Arial" w:hAnsi="Arial" w:cs="Arial"/>
          <w:b/>
          <w:bCs/>
          <w:color w:val="000000"/>
          <w:rtl/>
        </w:rPr>
        <w:t xml:space="preserve">" </w:t>
      </w:r>
      <w:r w:rsidRPr="008B6372">
        <w:rPr>
          <w:rFonts w:ascii="Arial" w:hAnsi="Arial" w:cs="Arial"/>
          <w:color w:val="000000"/>
          <w:rtl/>
        </w:rPr>
        <w:t xml:space="preserve">פיצ'ר דוקומנטרי, </w:t>
      </w:r>
      <w:r w:rsidRPr="008B6372">
        <w:rPr>
          <w:rFonts w:ascii="Arial" w:hAnsi="Arial" w:cs="Arial"/>
          <w:color w:val="000000"/>
        </w:rPr>
        <w:t>88</w:t>
      </w:r>
      <w:r w:rsidRPr="008B6372">
        <w:rPr>
          <w:rFonts w:ascii="Arial" w:hAnsi="Arial" w:cs="Arial"/>
          <w:color w:val="000000"/>
          <w:rtl/>
        </w:rPr>
        <w:t xml:space="preserve">דק', </w:t>
      </w:r>
      <w:r>
        <w:rPr>
          <w:rFonts w:ascii="Arial" w:hAnsi="Arial" w:cs="Arial" w:hint="cs"/>
          <w:color w:val="000000"/>
          <w:rtl/>
        </w:rPr>
        <w:t>(</w:t>
      </w:r>
      <w:r w:rsidRPr="008B6372">
        <w:rPr>
          <w:rFonts w:ascii="Arial" w:hAnsi="Arial" w:cs="Arial"/>
          <w:color w:val="000000"/>
        </w:rPr>
        <w:t>DVCAM</w:t>
      </w:r>
      <w:r w:rsidRPr="008B6372">
        <w:rPr>
          <w:rFonts w:ascii="Arial" w:hAnsi="Arial" w:cs="Arial"/>
          <w:color w:val="000000"/>
          <w:rtl/>
        </w:rPr>
        <w:t>העברה ל</w:t>
      </w:r>
      <w:r w:rsidRPr="008B6372">
        <w:rPr>
          <w:rFonts w:ascii="Arial" w:hAnsi="Arial" w:cs="Arial"/>
          <w:color w:val="000000"/>
        </w:rPr>
        <w:t>35</w:t>
      </w:r>
      <w:r w:rsidRPr="008B6372">
        <w:rPr>
          <w:rFonts w:ascii="Arial" w:hAnsi="Arial" w:cs="Arial"/>
          <w:color w:val="000000"/>
          <w:rtl/>
        </w:rPr>
        <w:t xml:space="preserve"> מ"מ), בבימוי תומר </w:t>
      </w:r>
      <w:proofErr w:type="spellStart"/>
      <w:r w:rsidRPr="008B6372">
        <w:rPr>
          <w:rFonts w:ascii="Arial" w:hAnsi="Arial" w:cs="Arial"/>
          <w:color w:val="000000"/>
          <w:rtl/>
        </w:rPr>
        <w:t>הימן</w:t>
      </w:r>
      <w:proofErr w:type="spellEnd"/>
      <w:r w:rsidRPr="008B6372">
        <w:rPr>
          <w:rFonts w:ascii="Arial" w:hAnsi="Arial" w:cs="Arial"/>
          <w:color w:val="000000"/>
          <w:rtl/>
        </w:rPr>
        <w:t xml:space="preserve">, בהפקת  קלאודיה </w:t>
      </w:r>
      <w:r>
        <w:rPr>
          <w:rFonts w:ascii="Arial" w:hAnsi="Arial" w:cs="Arial"/>
          <w:color w:val="000000"/>
          <w:rtl/>
        </w:rPr>
        <w:t>לוין</w:t>
      </w:r>
      <w:r w:rsidRPr="008B6372">
        <w:rPr>
          <w:rFonts w:ascii="Arial" w:hAnsi="Arial" w:cs="Arial"/>
          <w:color w:val="000000"/>
          <w:rtl/>
        </w:rPr>
        <w:t xml:space="preserve"> (</w:t>
      </w:r>
      <w:r w:rsidRPr="008B6372">
        <w:rPr>
          <w:rFonts w:ascii="Arial" w:hAnsi="Arial" w:cs="Arial"/>
          <w:color w:val="000000"/>
        </w:rPr>
        <w:t>2006</w:t>
      </w:r>
      <w:r w:rsidRPr="008B6372">
        <w:rPr>
          <w:rFonts w:ascii="Arial" w:hAnsi="Arial" w:cs="Arial"/>
          <w:color w:val="000000"/>
          <w:rtl/>
        </w:rPr>
        <w:t>)</w:t>
      </w:r>
      <w:r>
        <w:rPr>
          <w:rFonts w:ascii="Arial" w:hAnsi="Arial" w:cs="Arial" w:hint="cs"/>
          <w:color w:val="000000"/>
          <w:rtl/>
        </w:rPr>
        <w:t xml:space="preserve">. </w:t>
      </w:r>
      <w:r>
        <w:rPr>
          <w:rFonts w:ascii="Arial" w:hAnsi="Arial" w:cs="Arial" w:hint="cs"/>
          <w:b/>
          <w:bCs/>
          <w:color w:val="000000"/>
          <w:rtl/>
        </w:rPr>
        <w:t xml:space="preserve">זוכה </w:t>
      </w:r>
      <w:r w:rsidRPr="00DA3197">
        <w:rPr>
          <w:rFonts w:ascii="Arial" w:hAnsi="Arial" w:cs="Arial"/>
          <w:b/>
          <w:bCs/>
          <w:color w:val="000000"/>
          <w:rtl/>
        </w:rPr>
        <w:t>פרס הצלם הטוב ביותר של פורום היוצרים הדוקומנטריים ופרס עדשת הזהב של איגוד העובדים בקולנוע ובטלוויזיה</w:t>
      </w:r>
      <w:r>
        <w:rPr>
          <w:rFonts w:ascii="Arial" w:hAnsi="Arial" w:cs="Arial" w:hint="cs"/>
          <w:color w:val="000000"/>
          <w:rtl/>
        </w:rPr>
        <w:t>.</w:t>
      </w:r>
    </w:p>
    <w:p w14:paraId="7AFD2BAD" w14:textId="77777777" w:rsidR="00726D12" w:rsidRPr="007E0772" w:rsidRDefault="00726D12" w:rsidP="00726D12">
      <w:pPr>
        <w:numPr>
          <w:ilvl w:val="0"/>
          <w:numId w:val="7"/>
        </w:numPr>
        <w:spacing w:line="360" w:lineRule="auto"/>
        <w:rPr>
          <w:rFonts w:ascii="Arial" w:hAnsi="Arial" w:cs="Arial"/>
          <w:color w:val="000000"/>
          <w:rtl/>
        </w:rPr>
      </w:pPr>
      <w:r w:rsidRPr="008B6372">
        <w:rPr>
          <w:rFonts w:ascii="Arial" w:hAnsi="Arial" w:cs="Arial"/>
          <w:b/>
          <w:bCs/>
          <w:color w:val="000000"/>
          <w:rtl/>
        </w:rPr>
        <w:lastRenderedPageBreak/>
        <w:t>צלם ראשי "</w:t>
      </w:r>
      <w:hyperlink r:id="rId14" w:history="1">
        <w:r w:rsidRPr="00185912">
          <w:rPr>
            <w:rStyle w:val="Hyperlink"/>
            <w:rFonts w:ascii="Arial" w:hAnsi="Arial" w:cs="Arial"/>
            <w:b/>
            <w:bCs/>
            <w:rtl/>
          </w:rPr>
          <w:t>אביב</w:t>
        </w:r>
      </w:hyperlink>
      <w:r w:rsidRPr="008B6372">
        <w:rPr>
          <w:rFonts w:ascii="Arial" w:hAnsi="Arial" w:cs="Arial"/>
          <w:b/>
          <w:bCs/>
          <w:color w:val="000000"/>
          <w:rtl/>
        </w:rPr>
        <w:t>"- יומן מסע אביב גפן</w:t>
      </w:r>
      <w:r w:rsidRPr="008B6372">
        <w:rPr>
          <w:rFonts w:ascii="Arial" w:hAnsi="Arial" w:cs="Arial"/>
          <w:color w:val="000000"/>
          <w:rtl/>
        </w:rPr>
        <w:t xml:space="preserve"> פיצ'ר דוקומנטרי, </w:t>
      </w:r>
      <w:r w:rsidRPr="008B6372">
        <w:rPr>
          <w:rFonts w:ascii="Arial" w:hAnsi="Arial" w:cs="Arial"/>
          <w:color w:val="000000"/>
        </w:rPr>
        <w:t>80</w:t>
      </w:r>
      <w:r w:rsidRPr="008B6372">
        <w:rPr>
          <w:rFonts w:ascii="Arial" w:hAnsi="Arial" w:cs="Arial"/>
          <w:color w:val="000000"/>
          <w:rtl/>
        </w:rPr>
        <w:t xml:space="preserve"> דק', </w:t>
      </w:r>
      <w:r>
        <w:rPr>
          <w:rFonts w:ascii="Arial" w:hAnsi="Arial" w:cs="Arial" w:hint="cs"/>
          <w:color w:val="000000"/>
          <w:rtl/>
        </w:rPr>
        <w:t>(</w:t>
      </w:r>
      <w:r w:rsidRPr="008B6372">
        <w:rPr>
          <w:rFonts w:ascii="Arial" w:hAnsi="Arial" w:cs="Arial"/>
          <w:color w:val="000000"/>
        </w:rPr>
        <w:t>DVCAM</w:t>
      </w:r>
      <w:r w:rsidRPr="008B6372">
        <w:rPr>
          <w:rFonts w:ascii="Arial" w:hAnsi="Arial" w:cs="Arial"/>
          <w:color w:val="000000"/>
          <w:rtl/>
        </w:rPr>
        <w:t xml:space="preserve"> העברה ל</w:t>
      </w:r>
      <w:r w:rsidRPr="008B6372">
        <w:rPr>
          <w:rFonts w:ascii="Arial" w:hAnsi="Arial" w:cs="Arial"/>
          <w:color w:val="000000"/>
        </w:rPr>
        <w:t>35</w:t>
      </w:r>
      <w:r w:rsidRPr="008B6372">
        <w:rPr>
          <w:rFonts w:ascii="Arial" w:hAnsi="Arial" w:cs="Arial"/>
          <w:color w:val="000000"/>
          <w:rtl/>
        </w:rPr>
        <w:t xml:space="preserve"> מ"מ), בבימוי תומר היימן, בהפקת שלג הפקות. (</w:t>
      </w:r>
      <w:r w:rsidRPr="008B6372">
        <w:rPr>
          <w:rFonts w:ascii="Arial" w:hAnsi="Arial" w:cs="Arial"/>
          <w:color w:val="000000"/>
        </w:rPr>
        <w:t>2005</w:t>
      </w:r>
      <w:r w:rsidRPr="008B6372">
        <w:rPr>
          <w:rFonts w:ascii="Arial" w:hAnsi="Arial" w:cs="Arial"/>
          <w:color w:val="000000"/>
          <w:rtl/>
        </w:rPr>
        <w:t>)</w:t>
      </w:r>
    </w:p>
    <w:p w14:paraId="5D818382" w14:textId="77777777" w:rsidR="00726D12" w:rsidRPr="00F0120F" w:rsidRDefault="00726D12" w:rsidP="00726D12">
      <w:pPr>
        <w:numPr>
          <w:ilvl w:val="0"/>
          <w:numId w:val="7"/>
        </w:numPr>
        <w:spacing w:line="360" w:lineRule="auto"/>
        <w:rPr>
          <w:rFonts w:ascii="Arial" w:hAnsi="Arial" w:cs="Arial"/>
          <w:color w:val="000000"/>
          <w:rtl/>
        </w:rPr>
      </w:pPr>
      <w:r w:rsidRPr="008B6372">
        <w:rPr>
          <w:rFonts w:ascii="Arial" w:hAnsi="Arial" w:cs="Arial"/>
          <w:b/>
          <w:bCs/>
          <w:color w:val="000000"/>
          <w:rtl/>
        </w:rPr>
        <w:t>צלם "</w:t>
      </w:r>
      <w:hyperlink r:id="rId15" w:history="1">
        <w:r w:rsidRPr="00185912">
          <w:rPr>
            <w:rStyle w:val="Hyperlink"/>
            <w:rFonts w:ascii="Arial" w:hAnsi="Arial" w:cs="Arial"/>
            <w:b/>
            <w:bCs/>
            <w:rtl/>
          </w:rPr>
          <w:t>גשר על הוואדי</w:t>
        </w:r>
      </w:hyperlink>
      <w:r w:rsidRPr="008B6372">
        <w:rPr>
          <w:rFonts w:ascii="Arial" w:hAnsi="Arial" w:cs="Arial"/>
          <w:b/>
          <w:bCs/>
          <w:color w:val="000000"/>
          <w:rtl/>
        </w:rPr>
        <w:t xml:space="preserve">" </w:t>
      </w:r>
      <w:r w:rsidRPr="008B6372">
        <w:rPr>
          <w:rFonts w:ascii="Arial" w:hAnsi="Arial" w:cs="Arial"/>
          <w:color w:val="000000"/>
          <w:rtl/>
        </w:rPr>
        <w:t xml:space="preserve">דוקומנטרי, </w:t>
      </w:r>
      <w:r w:rsidRPr="008B6372">
        <w:rPr>
          <w:rFonts w:ascii="Arial" w:hAnsi="Arial" w:cs="Arial"/>
          <w:color w:val="000000"/>
        </w:rPr>
        <w:t>50</w:t>
      </w:r>
      <w:r w:rsidRPr="008B6372">
        <w:rPr>
          <w:rFonts w:ascii="Arial" w:hAnsi="Arial" w:cs="Arial"/>
          <w:color w:val="000000"/>
          <w:rtl/>
        </w:rPr>
        <w:t xml:space="preserve"> דק', </w:t>
      </w:r>
      <w:r w:rsidRPr="008B6372">
        <w:rPr>
          <w:rFonts w:ascii="Arial" w:hAnsi="Arial" w:cs="Arial"/>
          <w:color w:val="000000"/>
        </w:rPr>
        <w:t>DV</w:t>
      </w:r>
      <w:r w:rsidRPr="008B6372">
        <w:rPr>
          <w:rFonts w:ascii="Arial" w:hAnsi="Arial" w:cs="Arial"/>
          <w:color w:val="000000"/>
          <w:rtl/>
        </w:rPr>
        <w:t xml:space="preserve">, בימוי תומר וברק </w:t>
      </w:r>
      <w:proofErr w:type="spellStart"/>
      <w:r w:rsidRPr="008B6372">
        <w:rPr>
          <w:rFonts w:ascii="Arial" w:hAnsi="Arial" w:cs="Arial"/>
          <w:color w:val="000000"/>
          <w:rtl/>
        </w:rPr>
        <w:t>הימן</w:t>
      </w:r>
      <w:proofErr w:type="spellEnd"/>
      <w:r w:rsidRPr="008B6372">
        <w:rPr>
          <w:rFonts w:ascii="Arial" w:hAnsi="Arial" w:cs="Arial"/>
          <w:color w:val="000000"/>
          <w:rtl/>
        </w:rPr>
        <w:t xml:space="preserve"> הפקה "סרטי האחים </w:t>
      </w:r>
      <w:proofErr w:type="spellStart"/>
      <w:r w:rsidRPr="008B6372">
        <w:rPr>
          <w:rFonts w:ascii="Arial" w:hAnsi="Arial" w:cs="Arial"/>
          <w:color w:val="000000"/>
          <w:rtl/>
        </w:rPr>
        <w:t>הימן</w:t>
      </w:r>
      <w:proofErr w:type="spellEnd"/>
      <w:r w:rsidRPr="008B6372">
        <w:rPr>
          <w:rFonts w:ascii="Arial" w:hAnsi="Arial" w:cs="Arial"/>
          <w:color w:val="000000"/>
          <w:rtl/>
        </w:rPr>
        <w:t>"</w:t>
      </w:r>
    </w:p>
    <w:p w14:paraId="4C9EEF36" w14:textId="77777777" w:rsidR="00726D12" w:rsidRPr="008B6372" w:rsidRDefault="00726D12" w:rsidP="00726D12">
      <w:pPr>
        <w:numPr>
          <w:ilvl w:val="0"/>
          <w:numId w:val="7"/>
        </w:numPr>
        <w:spacing w:line="360" w:lineRule="auto"/>
        <w:rPr>
          <w:rFonts w:ascii="Arial" w:hAnsi="Arial" w:cs="Arial"/>
          <w:color w:val="000000"/>
          <w:rtl/>
        </w:rPr>
      </w:pPr>
      <w:r w:rsidRPr="008B6372">
        <w:rPr>
          <w:rFonts w:ascii="Arial" w:hAnsi="Arial" w:cs="Arial"/>
          <w:b/>
          <w:bCs/>
          <w:color w:val="000000"/>
          <w:rtl/>
        </w:rPr>
        <w:t>צלם ראשי "</w:t>
      </w:r>
      <w:hyperlink r:id="rId16" w:history="1">
        <w:r w:rsidRPr="00962B19">
          <w:rPr>
            <w:rStyle w:val="Hyperlink"/>
            <w:rFonts w:ascii="Arial" w:hAnsi="Arial" w:cs="Arial"/>
            <w:b/>
            <w:bCs/>
            <w:rtl/>
          </w:rPr>
          <w:t>שחור על לבן</w:t>
        </w:r>
      </w:hyperlink>
      <w:r w:rsidRPr="008B6372">
        <w:rPr>
          <w:rFonts w:ascii="Arial" w:hAnsi="Arial" w:cs="Arial"/>
          <w:b/>
          <w:bCs/>
          <w:color w:val="000000"/>
          <w:rtl/>
        </w:rPr>
        <w:t xml:space="preserve">"-  עידן ריכל באתיופיה </w:t>
      </w:r>
      <w:r w:rsidRPr="008B6372">
        <w:rPr>
          <w:rFonts w:ascii="Arial" w:hAnsi="Arial" w:cs="Arial"/>
          <w:color w:val="000000"/>
          <w:rtl/>
        </w:rPr>
        <w:t xml:space="preserve">תיעודי, </w:t>
      </w:r>
      <w:r w:rsidRPr="008B6372">
        <w:rPr>
          <w:rFonts w:ascii="Arial" w:hAnsi="Arial" w:cs="Arial"/>
          <w:color w:val="000000"/>
        </w:rPr>
        <w:t>50</w:t>
      </w:r>
      <w:r w:rsidRPr="008B6372">
        <w:rPr>
          <w:rFonts w:ascii="Arial" w:hAnsi="Arial" w:cs="Arial"/>
          <w:color w:val="000000"/>
          <w:rtl/>
        </w:rPr>
        <w:t xml:space="preserve"> דק, בימוי תומר </w:t>
      </w:r>
      <w:proofErr w:type="spellStart"/>
      <w:r w:rsidRPr="008B6372">
        <w:rPr>
          <w:rFonts w:ascii="Arial" w:hAnsi="Arial" w:cs="Arial"/>
          <w:color w:val="000000"/>
          <w:rtl/>
        </w:rPr>
        <w:t>הימן</w:t>
      </w:r>
      <w:proofErr w:type="spellEnd"/>
      <w:r w:rsidRPr="008B6372">
        <w:rPr>
          <w:rFonts w:ascii="Arial" w:hAnsi="Arial" w:cs="Arial"/>
          <w:color w:val="000000"/>
          <w:rtl/>
        </w:rPr>
        <w:t xml:space="preserve"> הפקה "</w:t>
      </w:r>
      <w:proofErr w:type="spellStart"/>
      <w:r w:rsidRPr="008B6372">
        <w:rPr>
          <w:rFonts w:ascii="Arial" w:hAnsi="Arial" w:cs="Arial"/>
          <w:color w:val="000000"/>
          <w:rtl/>
        </w:rPr>
        <w:t>טי.טי.וי</w:t>
      </w:r>
      <w:proofErr w:type="spellEnd"/>
      <w:r w:rsidRPr="008B6372">
        <w:rPr>
          <w:rFonts w:ascii="Arial" w:hAnsi="Arial" w:cs="Arial"/>
          <w:color w:val="000000"/>
          <w:rtl/>
        </w:rPr>
        <w:t>. הפקות" עבור "</w:t>
      </w:r>
      <w:proofErr w:type="spellStart"/>
      <w:r w:rsidRPr="008B6372">
        <w:rPr>
          <w:rFonts w:ascii="Arial" w:hAnsi="Arial" w:cs="Arial"/>
          <w:color w:val="000000"/>
          <w:rtl/>
        </w:rPr>
        <w:t>דוקו</w:t>
      </w:r>
      <w:proofErr w:type="spellEnd"/>
      <w:r w:rsidRPr="008B6372">
        <w:rPr>
          <w:rFonts w:ascii="Arial" w:hAnsi="Arial" w:cs="Arial"/>
          <w:color w:val="000000"/>
          <w:rtl/>
        </w:rPr>
        <w:t xml:space="preserve">-קשת" ערוץ </w:t>
      </w:r>
      <w:r w:rsidRPr="008B6372">
        <w:rPr>
          <w:rFonts w:ascii="Arial" w:hAnsi="Arial" w:cs="Arial"/>
          <w:color w:val="000000"/>
        </w:rPr>
        <w:t>2</w:t>
      </w:r>
      <w:r w:rsidRPr="008B6372">
        <w:rPr>
          <w:rFonts w:ascii="Arial" w:hAnsi="Arial" w:cs="Arial"/>
          <w:color w:val="000000"/>
          <w:rtl/>
        </w:rPr>
        <w:t xml:space="preserve"> .</w:t>
      </w:r>
    </w:p>
    <w:p w14:paraId="241E1B2E" w14:textId="1D0D49B2" w:rsidR="005B1AAC" w:rsidRPr="00A21EA4" w:rsidRDefault="00726D12" w:rsidP="00A21EA4">
      <w:pPr>
        <w:numPr>
          <w:ilvl w:val="0"/>
          <w:numId w:val="7"/>
        </w:numPr>
        <w:spacing w:line="360" w:lineRule="auto"/>
        <w:rPr>
          <w:rFonts w:ascii="Arial" w:hAnsi="Arial" w:cs="Arial"/>
          <w:color w:val="000000"/>
          <w:rtl/>
        </w:rPr>
      </w:pPr>
      <w:r w:rsidRPr="00781A03">
        <w:rPr>
          <w:rFonts w:ascii="Arial" w:hAnsi="Arial" w:cs="Arial"/>
          <w:b/>
          <w:bCs/>
          <w:color w:val="000000"/>
          <w:rtl/>
        </w:rPr>
        <w:t>צלם ראשי "</w:t>
      </w:r>
      <w:hyperlink r:id="rId17" w:history="1">
        <w:r w:rsidRPr="00A56695">
          <w:rPr>
            <w:rStyle w:val="Hyperlink"/>
            <w:rFonts w:ascii="Arial" w:hAnsi="Arial" w:cs="Arial"/>
            <w:b/>
            <w:bCs/>
            <w:rtl/>
          </w:rPr>
          <w:t>אאוט אוף פוקוס</w:t>
        </w:r>
      </w:hyperlink>
      <w:r w:rsidRPr="00781A03">
        <w:rPr>
          <w:rFonts w:ascii="Arial" w:hAnsi="Arial" w:cs="Arial"/>
          <w:b/>
          <w:bCs/>
          <w:color w:val="000000"/>
          <w:rtl/>
        </w:rPr>
        <w:t xml:space="preserve">"- גיבורי תרבות אוהד נהרין </w:t>
      </w:r>
      <w:r w:rsidRPr="00781A03">
        <w:rPr>
          <w:rFonts w:ascii="Arial" w:hAnsi="Arial" w:cs="Arial"/>
          <w:color w:val="000000"/>
          <w:rtl/>
        </w:rPr>
        <w:t xml:space="preserve">תיעודי, </w:t>
      </w:r>
      <w:r w:rsidRPr="00781A03">
        <w:rPr>
          <w:rFonts w:ascii="Arial" w:hAnsi="Arial" w:cs="Arial"/>
          <w:color w:val="000000"/>
        </w:rPr>
        <w:t>50</w:t>
      </w:r>
      <w:r w:rsidRPr="00781A03">
        <w:rPr>
          <w:rFonts w:ascii="Arial" w:hAnsi="Arial" w:cs="Arial"/>
          <w:color w:val="000000"/>
          <w:rtl/>
        </w:rPr>
        <w:t xml:space="preserve"> דק', בימוי תומר </w:t>
      </w:r>
      <w:proofErr w:type="spellStart"/>
      <w:r w:rsidRPr="00781A03">
        <w:rPr>
          <w:rFonts w:ascii="Arial" w:hAnsi="Arial" w:cs="Arial"/>
          <w:color w:val="000000"/>
          <w:rtl/>
        </w:rPr>
        <w:t>הימן</w:t>
      </w:r>
      <w:proofErr w:type="spellEnd"/>
      <w:r w:rsidRPr="00781A03">
        <w:rPr>
          <w:rFonts w:ascii="Arial" w:hAnsi="Arial" w:cs="Arial"/>
          <w:color w:val="000000"/>
          <w:rtl/>
        </w:rPr>
        <w:t xml:space="preserve">, הפקה מטר-דוק עבור ערוץ </w:t>
      </w:r>
      <w:r w:rsidRPr="00781A03">
        <w:rPr>
          <w:rFonts w:ascii="Arial" w:hAnsi="Arial" w:cs="Arial"/>
          <w:color w:val="000000"/>
        </w:rPr>
        <w:t>8</w:t>
      </w:r>
      <w:r w:rsidRPr="00781A03">
        <w:rPr>
          <w:rFonts w:ascii="Arial" w:hAnsi="Arial" w:cs="Arial"/>
          <w:color w:val="000000"/>
          <w:rtl/>
        </w:rPr>
        <w:t>.</w:t>
      </w:r>
    </w:p>
    <w:sectPr w:rsidR="005B1AAC" w:rsidRPr="00A21EA4" w:rsidSect="00201329">
      <w:pgSz w:w="11905" w:h="16837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  <w:lang w:eastAsia="he-IL" w:bidi="he-IL"/>
      </w:rPr>
    </w:lvl>
  </w:abstractNum>
  <w:abstractNum w:abstractNumId="1" w15:restartNumberingAfterBreak="0">
    <w:nsid w:val="00000002"/>
    <w:multiLevelType w:val="multilevel"/>
    <w:tmpl w:val="00000002"/>
    <w:name w:val="WW8Num11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  <w:lang w:eastAsia="he-IL" w:bidi="he-IL"/>
      </w:rPr>
    </w:lvl>
    <w:lvl w:ilvl="1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  <w:lang w:eastAsia="he-IL" w:bidi="he-I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13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1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  <w:color w:val="auto"/>
      </w:rPr>
    </w:lvl>
  </w:abstractNum>
  <w:abstractNum w:abstractNumId="4" w15:restartNumberingAfterBreak="0">
    <w:nsid w:val="00000005"/>
    <w:multiLevelType w:val="multilevel"/>
    <w:tmpl w:val="00000005"/>
    <w:name w:val="WW8Num19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  <w:lang w:eastAsia="he-IL" w:bidi="he-IL"/>
      </w:rPr>
    </w:lvl>
    <w:lvl w:ilvl="1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  <w:lang w:eastAsia="he-IL" w:bidi="he-IL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Arial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F356A84"/>
    <w:multiLevelType w:val="hybridMultilevel"/>
    <w:tmpl w:val="1CF44734"/>
    <w:lvl w:ilvl="0" w:tplc="EE027E1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he-IL"/>
      </w:rPr>
    </w:lvl>
    <w:lvl w:ilvl="1" w:tplc="43C083BA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412A3"/>
    <w:multiLevelType w:val="hybridMultilevel"/>
    <w:tmpl w:val="6806048C"/>
    <w:lvl w:ilvl="0" w:tplc="6E22B08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he-IL"/>
      </w:rPr>
    </w:lvl>
    <w:lvl w:ilvl="1" w:tplc="66F4307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he-I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2114F5"/>
    <w:multiLevelType w:val="hybridMultilevel"/>
    <w:tmpl w:val="B0E25DC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6E6559"/>
    <w:multiLevelType w:val="hybridMultilevel"/>
    <w:tmpl w:val="E22EA9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08B05BB"/>
    <w:multiLevelType w:val="hybridMultilevel"/>
    <w:tmpl w:val="085ABF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3C955F1"/>
    <w:multiLevelType w:val="hybridMultilevel"/>
    <w:tmpl w:val="16425DEC"/>
    <w:lvl w:ilvl="0" w:tplc="21422CE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FE641C"/>
    <w:multiLevelType w:val="hybridMultilevel"/>
    <w:tmpl w:val="1A966B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AE77D0"/>
    <w:multiLevelType w:val="hybridMultilevel"/>
    <w:tmpl w:val="37D8C216"/>
    <w:lvl w:ilvl="0" w:tplc="3E48997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he-IL"/>
      </w:rPr>
    </w:lvl>
    <w:lvl w:ilvl="1" w:tplc="66F4307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he-IL"/>
      </w:rPr>
    </w:lvl>
    <w:lvl w:ilvl="2" w:tplc="21422CE0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cs="Aria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6554537">
    <w:abstractNumId w:val="0"/>
  </w:num>
  <w:num w:numId="2" w16cid:durableId="107504045">
    <w:abstractNumId w:val="1"/>
  </w:num>
  <w:num w:numId="3" w16cid:durableId="1655067371">
    <w:abstractNumId w:val="2"/>
  </w:num>
  <w:num w:numId="4" w16cid:durableId="1027871537">
    <w:abstractNumId w:val="3"/>
  </w:num>
  <w:num w:numId="5" w16cid:durableId="971013788">
    <w:abstractNumId w:val="4"/>
  </w:num>
  <w:num w:numId="6" w16cid:durableId="751850150">
    <w:abstractNumId w:val="5"/>
  </w:num>
  <w:num w:numId="7" w16cid:durableId="1672753277">
    <w:abstractNumId w:val="12"/>
  </w:num>
  <w:num w:numId="8" w16cid:durableId="412623629">
    <w:abstractNumId w:val="7"/>
  </w:num>
  <w:num w:numId="9" w16cid:durableId="1696350505">
    <w:abstractNumId w:val="13"/>
  </w:num>
  <w:num w:numId="10" w16cid:durableId="409276662">
    <w:abstractNumId w:val="8"/>
  </w:num>
  <w:num w:numId="11" w16cid:durableId="1035623180">
    <w:abstractNumId w:val="6"/>
  </w:num>
  <w:num w:numId="12" w16cid:durableId="948659658">
    <w:abstractNumId w:val="11"/>
  </w:num>
  <w:num w:numId="13" w16cid:durableId="651563004">
    <w:abstractNumId w:val="9"/>
  </w:num>
  <w:num w:numId="14" w16cid:durableId="5484990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3E"/>
    <w:rsid w:val="00044C53"/>
    <w:rsid w:val="000875A7"/>
    <w:rsid w:val="00094DA4"/>
    <w:rsid w:val="000C0DF4"/>
    <w:rsid w:val="00100DFF"/>
    <w:rsid w:val="001377EC"/>
    <w:rsid w:val="00141120"/>
    <w:rsid w:val="001714A0"/>
    <w:rsid w:val="00174BC4"/>
    <w:rsid w:val="00185912"/>
    <w:rsid w:val="001944F4"/>
    <w:rsid w:val="001A6CE2"/>
    <w:rsid w:val="001C1346"/>
    <w:rsid w:val="00201329"/>
    <w:rsid w:val="00225690"/>
    <w:rsid w:val="002335A3"/>
    <w:rsid w:val="002D06EC"/>
    <w:rsid w:val="002E6BF0"/>
    <w:rsid w:val="00306E36"/>
    <w:rsid w:val="003614F4"/>
    <w:rsid w:val="00365F06"/>
    <w:rsid w:val="003E2F8B"/>
    <w:rsid w:val="003E71B8"/>
    <w:rsid w:val="004010A0"/>
    <w:rsid w:val="004A1F35"/>
    <w:rsid w:val="004A6565"/>
    <w:rsid w:val="004D0577"/>
    <w:rsid w:val="00504996"/>
    <w:rsid w:val="00543E8C"/>
    <w:rsid w:val="00561DB2"/>
    <w:rsid w:val="005B1AAC"/>
    <w:rsid w:val="005E308B"/>
    <w:rsid w:val="006254B0"/>
    <w:rsid w:val="00657E22"/>
    <w:rsid w:val="00677A33"/>
    <w:rsid w:val="00701A18"/>
    <w:rsid w:val="00726D12"/>
    <w:rsid w:val="0075152D"/>
    <w:rsid w:val="007673C5"/>
    <w:rsid w:val="00781A03"/>
    <w:rsid w:val="007E0772"/>
    <w:rsid w:val="00803B5C"/>
    <w:rsid w:val="008163F4"/>
    <w:rsid w:val="00822656"/>
    <w:rsid w:val="0082627C"/>
    <w:rsid w:val="008276B1"/>
    <w:rsid w:val="00883F6F"/>
    <w:rsid w:val="008875AB"/>
    <w:rsid w:val="008B6372"/>
    <w:rsid w:val="009167DA"/>
    <w:rsid w:val="00941A41"/>
    <w:rsid w:val="00962B19"/>
    <w:rsid w:val="009D2E3E"/>
    <w:rsid w:val="009E0300"/>
    <w:rsid w:val="00A21EA4"/>
    <w:rsid w:val="00A41D03"/>
    <w:rsid w:val="00A56695"/>
    <w:rsid w:val="00A71A65"/>
    <w:rsid w:val="00A914B0"/>
    <w:rsid w:val="00A932EF"/>
    <w:rsid w:val="00AB1C97"/>
    <w:rsid w:val="00B235A5"/>
    <w:rsid w:val="00B56916"/>
    <w:rsid w:val="00BB1EF9"/>
    <w:rsid w:val="00BB3B96"/>
    <w:rsid w:val="00BB76BD"/>
    <w:rsid w:val="00C20FF2"/>
    <w:rsid w:val="00C300B9"/>
    <w:rsid w:val="00C92E9D"/>
    <w:rsid w:val="00CD1CAF"/>
    <w:rsid w:val="00CD555D"/>
    <w:rsid w:val="00CE51EA"/>
    <w:rsid w:val="00D77DD5"/>
    <w:rsid w:val="00D86C3B"/>
    <w:rsid w:val="00DA3197"/>
    <w:rsid w:val="00DC0977"/>
    <w:rsid w:val="00DE4CED"/>
    <w:rsid w:val="00E2768D"/>
    <w:rsid w:val="00E41E72"/>
    <w:rsid w:val="00E4653A"/>
    <w:rsid w:val="00E617D9"/>
    <w:rsid w:val="00EB6D15"/>
    <w:rsid w:val="00ED2183"/>
    <w:rsid w:val="00EF23AF"/>
    <w:rsid w:val="00F0120F"/>
    <w:rsid w:val="00F3210D"/>
    <w:rsid w:val="00F45665"/>
    <w:rsid w:val="00F57B31"/>
    <w:rsid w:val="00F729EC"/>
    <w:rsid w:val="00F72BB1"/>
    <w:rsid w:val="00F77A24"/>
    <w:rsid w:val="00FB049A"/>
    <w:rsid w:val="00FD7C81"/>
    <w:rsid w:val="00FF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06FE74C"/>
  <w15:docId w15:val="{94B50F06-A51B-0E45-A2C0-EE05B662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52D"/>
    <w:pPr>
      <w:suppressAutoHyphens/>
      <w:bidi/>
    </w:pPr>
    <w:rPr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75152D"/>
    <w:rPr>
      <w:rFonts w:ascii="Wingdings" w:hAnsi="Wingdings"/>
      <w:lang w:eastAsia="he-IL" w:bidi="he-IL"/>
    </w:rPr>
  </w:style>
  <w:style w:type="character" w:customStyle="1" w:styleId="WW8Num1z1">
    <w:name w:val="WW8Num1z1"/>
    <w:rsid w:val="0075152D"/>
    <w:rPr>
      <w:rFonts w:ascii="Courier New" w:hAnsi="Courier New" w:cs="Courier New"/>
    </w:rPr>
  </w:style>
  <w:style w:type="character" w:customStyle="1" w:styleId="WW8Num1z2">
    <w:name w:val="WW8Num1z2"/>
    <w:rsid w:val="0075152D"/>
    <w:rPr>
      <w:rFonts w:ascii="Wingdings" w:hAnsi="Wingdings"/>
    </w:rPr>
  </w:style>
  <w:style w:type="character" w:customStyle="1" w:styleId="WW8Num1z3">
    <w:name w:val="WW8Num1z3"/>
    <w:rsid w:val="0075152D"/>
    <w:rPr>
      <w:rFonts w:ascii="Symbol" w:hAnsi="Symbol"/>
    </w:rPr>
  </w:style>
  <w:style w:type="character" w:customStyle="1" w:styleId="WW8Num2z0">
    <w:name w:val="WW8Num2z0"/>
    <w:rsid w:val="0075152D"/>
    <w:rPr>
      <w:rFonts w:ascii="Symbol" w:eastAsia="Times New Roman" w:hAnsi="Symbol" w:cs="Arial"/>
      <w:b/>
    </w:rPr>
  </w:style>
  <w:style w:type="character" w:customStyle="1" w:styleId="WW8Num2z1">
    <w:name w:val="WW8Num2z1"/>
    <w:rsid w:val="0075152D"/>
    <w:rPr>
      <w:rFonts w:ascii="Courier New" w:hAnsi="Courier New" w:cs="Courier New"/>
    </w:rPr>
  </w:style>
  <w:style w:type="character" w:customStyle="1" w:styleId="WW8Num2z2">
    <w:name w:val="WW8Num2z2"/>
    <w:rsid w:val="0075152D"/>
    <w:rPr>
      <w:rFonts w:ascii="Wingdings" w:hAnsi="Wingdings"/>
    </w:rPr>
  </w:style>
  <w:style w:type="character" w:customStyle="1" w:styleId="WW8Num2z3">
    <w:name w:val="WW8Num2z3"/>
    <w:rsid w:val="0075152D"/>
    <w:rPr>
      <w:rFonts w:ascii="Symbol" w:hAnsi="Symbol"/>
    </w:rPr>
  </w:style>
  <w:style w:type="character" w:customStyle="1" w:styleId="WW8Num3z0">
    <w:name w:val="WW8Num3z0"/>
    <w:rsid w:val="0075152D"/>
    <w:rPr>
      <w:rFonts w:ascii="Wingdings" w:hAnsi="Wingdings"/>
    </w:rPr>
  </w:style>
  <w:style w:type="character" w:customStyle="1" w:styleId="WW8Num3z1">
    <w:name w:val="WW8Num3z1"/>
    <w:rsid w:val="0075152D"/>
    <w:rPr>
      <w:rFonts w:ascii="Courier New" w:hAnsi="Courier New" w:cs="Courier New"/>
    </w:rPr>
  </w:style>
  <w:style w:type="character" w:customStyle="1" w:styleId="WW8Num3z3">
    <w:name w:val="WW8Num3z3"/>
    <w:rsid w:val="0075152D"/>
    <w:rPr>
      <w:rFonts w:ascii="Symbol" w:hAnsi="Symbol"/>
    </w:rPr>
  </w:style>
  <w:style w:type="character" w:customStyle="1" w:styleId="WW8Num4z0">
    <w:name w:val="WW8Num4z0"/>
    <w:rsid w:val="0075152D"/>
    <w:rPr>
      <w:rFonts w:ascii="Wingdings" w:hAnsi="Wingdings"/>
    </w:rPr>
  </w:style>
  <w:style w:type="character" w:customStyle="1" w:styleId="WW8Num4z1">
    <w:name w:val="WW8Num4z1"/>
    <w:rsid w:val="0075152D"/>
    <w:rPr>
      <w:rFonts w:ascii="Courier New" w:hAnsi="Courier New" w:cs="Courier New"/>
    </w:rPr>
  </w:style>
  <w:style w:type="character" w:customStyle="1" w:styleId="WW8Num4z3">
    <w:name w:val="WW8Num4z3"/>
    <w:rsid w:val="0075152D"/>
    <w:rPr>
      <w:rFonts w:ascii="Symbol" w:hAnsi="Symbol"/>
    </w:rPr>
  </w:style>
  <w:style w:type="character" w:customStyle="1" w:styleId="WW8Num5z0">
    <w:name w:val="WW8Num5z0"/>
    <w:rsid w:val="0075152D"/>
    <w:rPr>
      <w:rFonts w:ascii="Symbol" w:eastAsia="Times New Roman" w:hAnsi="Symbol" w:cs="Arial"/>
    </w:rPr>
  </w:style>
  <w:style w:type="character" w:customStyle="1" w:styleId="WW8Num5z1">
    <w:name w:val="WW8Num5z1"/>
    <w:rsid w:val="0075152D"/>
    <w:rPr>
      <w:rFonts w:ascii="Courier New" w:hAnsi="Courier New" w:cs="Courier New"/>
    </w:rPr>
  </w:style>
  <w:style w:type="character" w:customStyle="1" w:styleId="WW8Num5z2">
    <w:name w:val="WW8Num5z2"/>
    <w:rsid w:val="0075152D"/>
    <w:rPr>
      <w:rFonts w:ascii="Wingdings" w:hAnsi="Wingdings"/>
    </w:rPr>
  </w:style>
  <w:style w:type="character" w:customStyle="1" w:styleId="WW8Num5z3">
    <w:name w:val="WW8Num5z3"/>
    <w:rsid w:val="0075152D"/>
    <w:rPr>
      <w:rFonts w:ascii="Symbol" w:hAnsi="Symbol"/>
    </w:rPr>
  </w:style>
  <w:style w:type="character" w:customStyle="1" w:styleId="WW8Num6z0">
    <w:name w:val="WW8Num6z0"/>
    <w:rsid w:val="0075152D"/>
    <w:rPr>
      <w:rFonts w:ascii="Wingdings" w:hAnsi="Wingdings"/>
      <w:lang w:eastAsia="he-IL" w:bidi="he-IL"/>
    </w:rPr>
  </w:style>
  <w:style w:type="character" w:customStyle="1" w:styleId="WW8Num6z1">
    <w:name w:val="WW8Num6z1"/>
    <w:rsid w:val="0075152D"/>
    <w:rPr>
      <w:rFonts w:ascii="Symbol" w:eastAsia="Times New Roman" w:hAnsi="Symbol" w:cs="Arial"/>
    </w:rPr>
  </w:style>
  <w:style w:type="character" w:customStyle="1" w:styleId="WW8Num6z2">
    <w:name w:val="WW8Num6z2"/>
    <w:rsid w:val="0075152D"/>
    <w:rPr>
      <w:rFonts w:ascii="Wingdings" w:hAnsi="Wingdings"/>
    </w:rPr>
  </w:style>
  <w:style w:type="character" w:customStyle="1" w:styleId="WW8Num6z3">
    <w:name w:val="WW8Num6z3"/>
    <w:rsid w:val="0075152D"/>
    <w:rPr>
      <w:rFonts w:ascii="Symbol" w:hAnsi="Symbol"/>
    </w:rPr>
  </w:style>
  <w:style w:type="character" w:customStyle="1" w:styleId="WW8Num6z4">
    <w:name w:val="WW8Num6z4"/>
    <w:rsid w:val="0075152D"/>
    <w:rPr>
      <w:rFonts w:ascii="Courier New" w:hAnsi="Courier New" w:cs="Courier New"/>
    </w:rPr>
  </w:style>
  <w:style w:type="character" w:customStyle="1" w:styleId="WW8Num7z0">
    <w:name w:val="WW8Num7z0"/>
    <w:rsid w:val="0075152D"/>
    <w:rPr>
      <w:rFonts w:ascii="Symbol" w:eastAsia="Times New Roman" w:hAnsi="Symbol" w:cs="Arial"/>
      <w:b/>
    </w:rPr>
  </w:style>
  <w:style w:type="character" w:customStyle="1" w:styleId="WW8Num7z1">
    <w:name w:val="WW8Num7z1"/>
    <w:rsid w:val="0075152D"/>
    <w:rPr>
      <w:rFonts w:ascii="Courier New" w:hAnsi="Courier New" w:cs="Courier New"/>
    </w:rPr>
  </w:style>
  <w:style w:type="character" w:customStyle="1" w:styleId="WW8Num7z2">
    <w:name w:val="WW8Num7z2"/>
    <w:rsid w:val="0075152D"/>
    <w:rPr>
      <w:rFonts w:ascii="Wingdings" w:hAnsi="Wingdings"/>
    </w:rPr>
  </w:style>
  <w:style w:type="character" w:customStyle="1" w:styleId="WW8Num7z3">
    <w:name w:val="WW8Num7z3"/>
    <w:rsid w:val="0075152D"/>
    <w:rPr>
      <w:rFonts w:ascii="Symbol" w:hAnsi="Symbol"/>
    </w:rPr>
  </w:style>
  <w:style w:type="character" w:customStyle="1" w:styleId="WW8Num8z0">
    <w:name w:val="WW8Num8z0"/>
    <w:rsid w:val="0075152D"/>
    <w:rPr>
      <w:rFonts w:ascii="Wingdings" w:hAnsi="Wingdings"/>
    </w:rPr>
  </w:style>
  <w:style w:type="character" w:customStyle="1" w:styleId="WW8Num8z1">
    <w:name w:val="WW8Num8z1"/>
    <w:rsid w:val="0075152D"/>
    <w:rPr>
      <w:rFonts w:ascii="Courier New" w:hAnsi="Courier New" w:cs="Courier New"/>
    </w:rPr>
  </w:style>
  <w:style w:type="character" w:customStyle="1" w:styleId="WW8Num8z3">
    <w:name w:val="WW8Num8z3"/>
    <w:rsid w:val="0075152D"/>
    <w:rPr>
      <w:rFonts w:ascii="Symbol" w:hAnsi="Symbol"/>
    </w:rPr>
  </w:style>
  <w:style w:type="character" w:customStyle="1" w:styleId="WW8Num9z0">
    <w:name w:val="WW8Num9z0"/>
    <w:rsid w:val="0075152D"/>
    <w:rPr>
      <w:rFonts w:ascii="Wingdings" w:hAnsi="Wingdings"/>
      <w:lang w:eastAsia="he-IL" w:bidi="he-IL"/>
    </w:rPr>
  </w:style>
  <w:style w:type="character" w:customStyle="1" w:styleId="WW8Num9z1">
    <w:name w:val="WW8Num9z1"/>
    <w:rsid w:val="0075152D"/>
    <w:rPr>
      <w:rFonts w:ascii="Courier New" w:hAnsi="Courier New" w:cs="Courier New"/>
    </w:rPr>
  </w:style>
  <w:style w:type="character" w:customStyle="1" w:styleId="WW8Num9z2">
    <w:name w:val="WW8Num9z2"/>
    <w:rsid w:val="0075152D"/>
    <w:rPr>
      <w:rFonts w:ascii="Wingdings" w:hAnsi="Wingdings"/>
    </w:rPr>
  </w:style>
  <w:style w:type="character" w:customStyle="1" w:styleId="WW8Num9z3">
    <w:name w:val="WW8Num9z3"/>
    <w:rsid w:val="0075152D"/>
    <w:rPr>
      <w:rFonts w:ascii="Symbol" w:hAnsi="Symbol"/>
    </w:rPr>
  </w:style>
  <w:style w:type="character" w:customStyle="1" w:styleId="WW8Num10z0">
    <w:name w:val="WW8Num10z0"/>
    <w:rsid w:val="0075152D"/>
    <w:rPr>
      <w:rFonts w:ascii="Symbol" w:eastAsia="Times New Roman" w:hAnsi="Symbol" w:cs="Arial"/>
    </w:rPr>
  </w:style>
  <w:style w:type="character" w:customStyle="1" w:styleId="WW8Num10z1">
    <w:name w:val="WW8Num10z1"/>
    <w:rsid w:val="0075152D"/>
    <w:rPr>
      <w:rFonts w:ascii="Courier New" w:hAnsi="Courier New" w:cs="Courier New"/>
    </w:rPr>
  </w:style>
  <w:style w:type="character" w:customStyle="1" w:styleId="WW8Num10z2">
    <w:name w:val="WW8Num10z2"/>
    <w:rsid w:val="0075152D"/>
    <w:rPr>
      <w:rFonts w:ascii="Wingdings" w:hAnsi="Wingdings"/>
    </w:rPr>
  </w:style>
  <w:style w:type="character" w:customStyle="1" w:styleId="WW8Num10z3">
    <w:name w:val="WW8Num10z3"/>
    <w:rsid w:val="0075152D"/>
    <w:rPr>
      <w:rFonts w:ascii="Symbol" w:hAnsi="Symbol"/>
    </w:rPr>
  </w:style>
  <w:style w:type="character" w:customStyle="1" w:styleId="WW8Num11z0">
    <w:name w:val="WW8Num11z0"/>
    <w:rsid w:val="0075152D"/>
    <w:rPr>
      <w:rFonts w:ascii="Wingdings" w:hAnsi="Wingdings"/>
      <w:lang w:eastAsia="he-IL" w:bidi="he-IL"/>
    </w:rPr>
  </w:style>
  <w:style w:type="character" w:customStyle="1" w:styleId="WW8Num11z2">
    <w:name w:val="WW8Num11z2"/>
    <w:rsid w:val="0075152D"/>
    <w:rPr>
      <w:rFonts w:ascii="Wingdings" w:hAnsi="Wingdings"/>
    </w:rPr>
  </w:style>
  <w:style w:type="character" w:customStyle="1" w:styleId="WW8Num11z3">
    <w:name w:val="WW8Num11z3"/>
    <w:rsid w:val="0075152D"/>
    <w:rPr>
      <w:rFonts w:ascii="Symbol" w:hAnsi="Symbol"/>
    </w:rPr>
  </w:style>
  <w:style w:type="character" w:customStyle="1" w:styleId="WW8Num11z4">
    <w:name w:val="WW8Num11z4"/>
    <w:rsid w:val="0075152D"/>
    <w:rPr>
      <w:rFonts w:ascii="Courier New" w:hAnsi="Courier New" w:cs="Courier New"/>
    </w:rPr>
  </w:style>
  <w:style w:type="character" w:customStyle="1" w:styleId="WW8Num12z0">
    <w:name w:val="WW8Num12z0"/>
    <w:rsid w:val="0075152D"/>
    <w:rPr>
      <w:rFonts w:ascii="Wingdings" w:hAnsi="Wingdings"/>
      <w:lang w:eastAsia="he-IL" w:bidi="he-IL"/>
    </w:rPr>
  </w:style>
  <w:style w:type="character" w:customStyle="1" w:styleId="WW8Num12z1">
    <w:name w:val="WW8Num12z1"/>
    <w:rsid w:val="0075152D"/>
    <w:rPr>
      <w:rFonts w:ascii="Courier New" w:hAnsi="Courier New" w:cs="Courier New"/>
    </w:rPr>
  </w:style>
  <w:style w:type="character" w:customStyle="1" w:styleId="WW8Num12z2">
    <w:name w:val="WW8Num12z2"/>
    <w:rsid w:val="0075152D"/>
    <w:rPr>
      <w:rFonts w:ascii="Wingdings" w:hAnsi="Wingdings"/>
    </w:rPr>
  </w:style>
  <w:style w:type="character" w:customStyle="1" w:styleId="WW8Num12z3">
    <w:name w:val="WW8Num12z3"/>
    <w:rsid w:val="0075152D"/>
    <w:rPr>
      <w:rFonts w:ascii="Symbol" w:hAnsi="Symbol"/>
    </w:rPr>
  </w:style>
  <w:style w:type="character" w:customStyle="1" w:styleId="WW8Num13z0">
    <w:name w:val="WW8Num13z0"/>
    <w:rsid w:val="0075152D"/>
    <w:rPr>
      <w:rFonts w:ascii="Wingdings" w:hAnsi="Wingdings"/>
    </w:rPr>
  </w:style>
  <w:style w:type="character" w:customStyle="1" w:styleId="WW8Num13z1">
    <w:name w:val="WW8Num13z1"/>
    <w:rsid w:val="0075152D"/>
    <w:rPr>
      <w:rFonts w:ascii="Courier New" w:hAnsi="Courier New" w:cs="Courier New"/>
    </w:rPr>
  </w:style>
  <w:style w:type="character" w:customStyle="1" w:styleId="WW8Num13z3">
    <w:name w:val="WW8Num13z3"/>
    <w:rsid w:val="0075152D"/>
    <w:rPr>
      <w:rFonts w:ascii="Symbol" w:hAnsi="Symbol"/>
    </w:rPr>
  </w:style>
  <w:style w:type="character" w:customStyle="1" w:styleId="WW8Num14z0">
    <w:name w:val="WW8Num14z0"/>
    <w:rsid w:val="0075152D"/>
    <w:rPr>
      <w:rFonts w:ascii="Wingdings" w:hAnsi="Wingdings"/>
    </w:rPr>
  </w:style>
  <w:style w:type="character" w:customStyle="1" w:styleId="WW8Num14z1">
    <w:name w:val="WW8Num14z1"/>
    <w:rsid w:val="0075152D"/>
    <w:rPr>
      <w:rFonts w:ascii="Courier New" w:hAnsi="Courier New" w:cs="Courier New"/>
    </w:rPr>
  </w:style>
  <w:style w:type="character" w:customStyle="1" w:styleId="WW8Num14z3">
    <w:name w:val="WW8Num14z3"/>
    <w:rsid w:val="0075152D"/>
    <w:rPr>
      <w:rFonts w:ascii="Symbol" w:hAnsi="Symbol"/>
    </w:rPr>
  </w:style>
  <w:style w:type="character" w:customStyle="1" w:styleId="WW8Num15z0">
    <w:name w:val="WW8Num15z0"/>
    <w:rsid w:val="0075152D"/>
    <w:rPr>
      <w:rFonts w:ascii="Wingdings" w:hAnsi="Wingdings"/>
      <w:lang w:eastAsia="he-IL" w:bidi="he-IL"/>
    </w:rPr>
  </w:style>
  <w:style w:type="character" w:customStyle="1" w:styleId="WW8Num15z1">
    <w:name w:val="WW8Num15z1"/>
    <w:rsid w:val="0075152D"/>
    <w:rPr>
      <w:rFonts w:ascii="Courier New" w:hAnsi="Courier New" w:cs="Courier New"/>
    </w:rPr>
  </w:style>
  <w:style w:type="character" w:customStyle="1" w:styleId="WW8Num15z2">
    <w:name w:val="WW8Num15z2"/>
    <w:rsid w:val="0075152D"/>
    <w:rPr>
      <w:rFonts w:ascii="Wingdings" w:hAnsi="Wingdings"/>
    </w:rPr>
  </w:style>
  <w:style w:type="character" w:customStyle="1" w:styleId="WW8Num15z3">
    <w:name w:val="WW8Num15z3"/>
    <w:rsid w:val="0075152D"/>
    <w:rPr>
      <w:rFonts w:ascii="Symbol" w:hAnsi="Symbol"/>
    </w:rPr>
  </w:style>
  <w:style w:type="character" w:customStyle="1" w:styleId="WW8Num17z0">
    <w:name w:val="WW8Num17z0"/>
    <w:rsid w:val="0075152D"/>
    <w:rPr>
      <w:rFonts w:ascii="Wingdings" w:hAnsi="Wingdings"/>
    </w:rPr>
  </w:style>
  <w:style w:type="character" w:customStyle="1" w:styleId="WW8Num17z1">
    <w:name w:val="WW8Num17z1"/>
    <w:rsid w:val="0075152D"/>
    <w:rPr>
      <w:rFonts w:ascii="Courier New" w:hAnsi="Courier New" w:cs="Courier New"/>
    </w:rPr>
  </w:style>
  <w:style w:type="character" w:customStyle="1" w:styleId="WW8Num17z3">
    <w:name w:val="WW8Num17z3"/>
    <w:rsid w:val="0075152D"/>
    <w:rPr>
      <w:rFonts w:ascii="Symbol" w:hAnsi="Symbol"/>
    </w:rPr>
  </w:style>
  <w:style w:type="character" w:customStyle="1" w:styleId="WW8Num18z0">
    <w:name w:val="WW8Num18z0"/>
    <w:rsid w:val="0075152D"/>
    <w:rPr>
      <w:rFonts w:ascii="Wingdings" w:hAnsi="Wingdings"/>
      <w:color w:val="auto"/>
    </w:rPr>
  </w:style>
  <w:style w:type="character" w:customStyle="1" w:styleId="WW8Num18z1">
    <w:name w:val="WW8Num18z1"/>
    <w:rsid w:val="0075152D"/>
    <w:rPr>
      <w:rFonts w:ascii="Courier New" w:hAnsi="Courier New" w:cs="Courier New"/>
    </w:rPr>
  </w:style>
  <w:style w:type="character" w:customStyle="1" w:styleId="WW8Num18z2">
    <w:name w:val="WW8Num18z2"/>
    <w:rsid w:val="0075152D"/>
    <w:rPr>
      <w:rFonts w:ascii="Wingdings" w:hAnsi="Wingdings"/>
    </w:rPr>
  </w:style>
  <w:style w:type="character" w:customStyle="1" w:styleId="WW8Num18z3">
    <w:name w:val="WW8Num18z3"/>
    <w:rsid w:val="0075152D"/>
    <w:rPr>
      <w:rFonts w:ascii="Symbol" w:hAnsi="Symbol"/>
    </w:rPr>
  </w:style>
  <w:style w:type="character" w:customStyle="1" w:styleId="WW8Num19z0">
    <w:name w:val="WW8Num19z0"/>
    <w:rsid w:val="0075152D"/>
    <w:rPr>
      <w:rFonts w:ascii="Wingdings" w:hAnsi="Wingdings"/>
      <w:lang w:eastAsia="he-IL" w:bidi="he-IL"/>
    </w:rPr>
  </w:style>
  <w:style w:type="character" w:customStyle="1" w:styleId="WW8Num19z2">
    <w:name w:val="WW8Num19z2"/>
    <w:rsid w:val="0075152D"/>
    <w:rPr>
      <w:rFonts w:ascii="Symbol" w:eastAsia="Times New Roman" w:hAnsi="Symbol" w:cs="Arial"/>
    </w:rPr>
  </w:style>
  <w:style w:type="character" w:customStyle="1" w:styleId="WW8Num19z3">
    <w:name w:val="WW8Num19z3"/>
    <w:rsid w:val="0075152D"/>
    <w:rPr>
      <w:rFonts w:ascii="Symbol" w:hAnsi="Symbol"/>
    </w:rPr>
  </w:style>
  <w:style w:type="character" w:customStyle="1" w:styleId="WW8Num19z4">
    <w:name w:val="WW8Num19z4"/>
    <w:rsid w:val="0075152D"/>
    <w:rPr>
      <w:rFonts w:ascii="Courier New" w:hAnsi="Courier New" w:cs="Courier New"/>
    </w:rPr>
  </w:style>
  <w:style w:type="character" w:customStyle="1" w:styleId="WW8Num19z5">
    <w:name w:val="WW8Num19z5"/>
    <w:rsid w:val="0075152D"/>
    <w:rPr>
      <w:rFonts w:ascii="Wingdings" w:hAnsi="Wingdings"/>
    </w:rPr>
  </w:style>
  <w:style w:type="character" w:customStyle="1" w:styleId="WW8Num20z0">
    <w:name w:val="WW8Num20z0"/>
    <w:rsid w:val="0075152D"/>
    <w:rPr>
      <w:rFonts w:ascii="Wingdings" w:hAnsi="Wingdings"/>
    </w:rPr>
  </w:style>
  <w:style w:type="character" w:customStyle="1" w:styleId="WW8Num20z1">
    <w:name w:val="WW8Num20z1"/>
    <w:rsid w:val="0075152D"/>
    <w:rPr>
      <w:rFonts w:ascii="Courier New" w:hAnsi="Courier New" w:cs="Courier New"/>
    </w:rPr>
  </w:style>
  <w:style w:type="character" w:customStyle="1" w:styleId="WW8Num20z3">
    <w:name w:val="WW8Num20z3"/>
    <w:rsid w:val="0075152D"/>
    <w:rPr>
      <w:rFonts w:ascii="Symbol" w:hAnsi="Symbol"/>
    </w:rPr>
  </w:style>
  <w:style w:type="character" w:customStyle="1" w:styleId="WW8Num21z0">
    <w:name w:val="WW8Num21z0"/>
    <w:rsid w:val="0075152D"/>
    <w:rPr>
      <w:rFonts w:ascii="Wingdings" w:hAnsi="Wingdings"/>
      <w:lang w:eastAsia="he-IL" w:bidi="he-IL"/>
    </w:rPr>
  </w:style>
  <w:style w:type="character" w:customStyle="1" w:styleId="WW8Num21z1">
    <w:name w:val="WW8Num21z1"/>
    <w:rsid w:val="0075152D"/>
    <w:rPr>
      <w:rFonts w:ascii="Courier New" w:hAnsi="Courier New" w:cs="Courier New"/>
    </w:rPr>
  </w:style>
  <w:style w:type="character" w:customStyle="1" w:styleId="WW8Num21z2">
    <w:name w:val="WW8Num21z2"/>
    <w:rsid w:val="0075152D"/>
    <w:rPr>
      <w:rFonts w:ascii="Wingdings" w:hAnsi="Wingdings"/>
    </w:rPr>
  </w:style>
  <w:style w:type="character" w:customStyle="1" w:styleId="WW8Num21z3">
    <w:name w:val="WW8Num21z3"/>
    <w:rsid w:val="0075152D"/>
    <w:rPr>
      <w:rFonts w:ascii="Symbol" w:hAnsi="Symbol"/>
    </w:rPr>
  </w:style>
  <w:style w:type="character" w:customStyle="1" w:styleId="WW8Num22z0">
    <w:name w:val="WW8Num22z0"/>
    <w:rsid w:val="0075152D"/>
    <w:rPr>
      <w:rFonts w:ascii="Wingdings" w:hAnsi="Wingdings"/>
    </w:rPr>
  </w:style>
  <w:style w:type="character" w:customStyle="1" w:styleId="WW8Num22z1">
    <w:name w:val="WW8Num22z1"/>
    <w:rsid w:val="0075152D"/>
    <w:rPr>
      <w:rFonts w:ascii="Courier New" w:hAnsi="Courier New" w:cs="Courier New"/>
    </w:rPr>
  </w:style>
  <w:style w:type="character" w:customStyle="1" w:styleId="WW8Num22z3">
    <w:name w:val="WW8Num22z3"/>
    <w:rsid w:val="0075152D"/>
    <w:rPr>
      <w:rFonts w:ascii="Symbol" w:hAnsi="Symbol"/>
    </w:rPr>
  </w:style>
  <w:style w:type="character" w:customStyle="1" w:styleId="WW8Num23z0">
    <w:name w:val="WW8Num23z0"/>
    <w:rsid w:val="0075152D"/>
    <w:rPr>
      <w:rFonts w:ascii="Wingdings" w:hAnsi="Wingdings"/>
      <w:lang w:eastAsia="he-IL" w:bidi="he-IL"/>
    </w:rPr>
  </w:style>
  <w:style w:type="character" w:customStyle="1" w:styleId="WW8Num23z1">
    <w:name w:val="WW8Num23z1"/>
    <w:rsid w:val="0075152D"/>
    <w:rPr>
      <w:rFonts w:ascii="Courier New" w:hAnsi="Courier New" w:cs="Courier New"/>
    </w:rPr>
  </w:style>
  <w:style w:type="character" w:customStyle="1" w:styleId="WW8Num23z2">
    <w:name w:val="WW8Num23z2"/>
    <w:rsid w:val="0075152D"/>
    <w:rPr>
      <w:rFonts w:ascii="Wingdings" w:hAnsi="Wingdings"/>
    </w:rPr>
  </w:style>
  <w:style w:type="character" w:customStyle="1" w:styleId="WW8Num23z3">
    <w:name w:val="WW8Num23z3"/>
    <w:rsid w:val="0075152D"/>
    <w:rPr>
      <w:rFonts w:ascii="Symbol" w:hAnsi="Symbol"/>
    </w:rPr>
  </w:style>
  <w:style w:type="character" w:customStyle="1" w:styleId="WW8Num24z0">
    <w:name w:val="WW8Num24z0"/>
    <w:rsid w:val="0075152D"/>
    <w:rPr>
      <w:rFonts w:ascii="Wingdings" w:hAnsi="Wingdings"/>
    </w:rPr>
  </w:style>
  <w:style w:type="character" w:customStyle="1" w:styleId="WW8Num24z1">
    <w:name w:val="WW8Num24z1"/>
    <w:rsid w:val="0075152D"/>
    <w:rPr>
      <w:rFonts w:ascii="Courier New" w:hAnsi="Courier New" w:cs="Courier New"/>
    </w:rPr>
  </w:style>
  <w:style w:type="character" w:customStyle="1" w:styleId="WW8Num24z3">
    <w:name w:val="WW8Num24z3"/>
    <w:rsid w:val="0075152D"/>
    <w:rPr>
      <w:rFonts w:ascii="Symbol" w:hAnsi="Symbol"/>
    </w:rPr>
  </w:style>
  <w:style w:type="character" w:customStyle="1" w:styleId="1">
    <w:name w:val="גופן ברירת המחדל של פיסקה1"/>
    <w:rsid w:val="0075152D"/>
  </w:style>
  <w:style w:type="character" w:styleId="Hyperlink">
    <w:name w:val="Hyperlink"/>
    <w:basedOn w:val="1"/>
    <w:rsid w:val="0075152D"/>
    <w:rPr>
      <w:color w:val="0000FF"/>
      <w:u w:val="single"/>
    </w:rPr>
  </w:style>
  <w:style w:type="character" w:styleId="FollowedHyperlink">
    <w:name w:val="FollowedHyperlink"/>
    <w:basedOn w:val="1"/>
    <w:rsid w:val="0075152D"/>
    <w:rPr>
      <w:color w:val="800080"/>
      <w:u w:val="single"/>
    </w:rPr>
  </w:style>
  <w:style w:type="paragraph" w:customStyle="1" w:styleId="Heading">
    <w:name w:val="Heading"/>
    <w:basedOn w:val="Normal"/>
    <w:next w:val="BodyText"/>
    <w:rsid w:val="0075152D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rsid w:val="0075152D"/>
    <w:pPr>
      <w:spacing w:after="120"/>
    </w:pPr>
  </w:style>
  <w:style w:type="paragraph" w:styleId="List">
    <w:name w:val="List"/>
    <w:basedOn w:val="BodyText"/>
    <w:rsid w:val="0075152D"/>
    <w:rPr>
      <w:rFonts w:cs="Tahoma"/>
    </w:rPr>
  </w:style>
  <w:style w:type="paragraph" w:customStyle="1" w:styleId="Caption1">
    <w:name w:val="Caption1"/>
    <w:basedOn w:val="Normal"/>
    <w:rsid w:val="0075152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75152D"/>
    <w:pPr>
      <w:suppressLineNumbers/>
    </w:pPr>
    <w:rPr>
      <w:rFonts w:cs="Tahoma"/>
    </w:rPr>
  </w:style>
  <w:style w:type="paragraph" w:customStyle="1" w:styleId="paragraphstyle">
    <w:name w:val="paragraph_style"/>
    <w:basedOn w:val="Normal"/>
    <w:rsid w:val="009D2E3E"/>
    <w:pPr>
      <w:suppressAutoHyphens w:val="0"/>
      <w:bidi w:val="0"/>
      <w:spacing w:before="100" w:beforeAutospacing="1" w:after="100" w:afterAutospacing="1"/>
    </w:pPr>
    <w:rPr>
      <w:lang w:eastAsia="en-US"/>
    </w:rPr>
  </w:style>
  <w:style w:type="paragraph" w:customStyle="1" w:styleId="paragraphstyle1">
    <w:name w:val="paragraph_style_1"/>
    <w:basedOn w:val="Normal"/>
    <w:rsid w:val="009D2E3E"/>
    <w:pPr>
      <w:suppressAutoHyphens w:val="0"/>
      <w:bidi w:val="0"/>
      <w:spacing w:before="100" w:beforeAutospacing="1" w:after="100" w:afterAutospacing="1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65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53A"/>
    <w:rPr>
      <w:rFonts w:ascii="Tahoma" w:hAnsi="Tahoma" w:cs="Tahoma"/>
      <w:sz w:val="16"/>
      <w:szCs w:val="16"/>
      <w:lang w:eastAsia="he-IL"/>
    </w:rPr>
  </w:style>
  <w:style w:type="paragraph" w:styleId="ListParagraph">
    <w:name w:val="List Paragraph"/>
    <w:basedOn w:val="Normal"/>
    <w:uiPriority w:val="34"/>
    <w:qFormat/>
    <w:rsid w:val="004A656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E7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0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heApg7jOwU" TargetMode="External"/><Relationship Id="rId13" Type="http://schemas.openxmlformats.org/officeDocument/2006/relationships/hyperlink" Target="https://www.youtube.com/watch?feature=player_embedded&amp;v=11dwXc49yf4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meo.com/547189078" TargetMode="External"/><Relationship Id="rId12" Type="http://schemas.openxmlformats.org/officeDocument/2006/relationships/hyperlink" Target="https://www.youtube.com/watch?v=HqZ59mmivfU" TargetMode="External"/><Relationship Id="rId17" Type="http://schemas.openxmlformats.org/officeDocument/2006/relationships/hyperlink" Target="https://www.youtube.com/watch?v=TxFxuHdXtx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feature=player_embedded&amp;v=LmTqEiGXAU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b.watch/hfkYwAW2v7/" TargetMode="External"/><Relationship Id="rId11" Type="http://schemas.openxmlformats.org/officeDocument/2006/relationships/hyperlink" Target="https://youtu.be/Lo6hJZVF8Lw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youtube.com/watch?feature=player_embedded&amp;v=jBeOFAVWOzc" TargetMode="External"/><Relationship Id="rId10" Type="http://schemas.openxmlformats.org/officeDocument/2006/relationships/hyperlink" Target="https://youtu.be/t6WnGpRHmno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youtu.be/AgvYMGF-7gE" TargetMode="External"/><Relationship Id="rId14" Type="http://schemas.openxmlformats.org/officeDocument/2006/relationships/hyperlink" Target="https://www.youtube.com/watch?feature=player_embedded&amp;v=PSqP4n-kwWM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647</Words>
  <Characters>3688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 – רזיאל איתי</vt:lpstr>
      <vt:lpstr>קורות חיים – רזיאל איתי</vt:lpstr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– רזיאל איתי</dc:title>
  <dc:creator>RAZIEL Itai</dc:creator>
  <cp:lastModifiedBy>אלה רזיאל</cp:lastModifiedBy>
  <cp:revision>2</cp:revision>
  <cp:lastPrinted>2008-01-09T18:30:00Z</cp:lastPrinted>
  <dcterms:created xsi:type="dcterms:W3CDTF">2025-12-12T12:03:00Z</dcterms:created>
  <dcterms:modified xsi:type="dcterms:W3CDTF">2025-12-12T12:03:00Z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368808471</vt:i4>
  </property>
  <property fmtid="{D5CDD505-2E9C-101B-9397-08002B2CF9AE}" pid="3" name="_AuthorEmail">
    <vt:lpwstr>itairaziel@013.net.il</vt:lpwstr>
  </property>
  <property fmtid="{D5CDD505-2E9C-101B-9397-08002B2CF9AE}" pid="4" name="_AuthorEmailDisplayName">
    <vt:lpwstr>Itai Raziel</vt:lpwstr>
  </property>
  <property fmtid="{D5CDD505-2E9C-101B-9397-08002B2CF9AE}" pid="5" name="_EmailSubject">
    <vt:lpwstr>c.v</vt:lpwstr>
  </property>
  <property fmtid="{D5CDD505-2E9C-101B-9397-08002B2CF9AE}" pid="6" name="_ReviewingToolsShownOnce">
    <vt:lpwstr/>
  </property>
</Properties>
</file>